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numbering.xml" ContentType="application/vnd.openxmlformats-officedocument.wordprocessingml.numbering+xml"/>
  <Default Extension="xml" ContentType="application/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header7.xml" ContentType="application/vnd.openxmlformats-officedocument.wordprocessingml.header+xml"/>
  <Override PartName="/docProps/app.xml" ContentType="application/vnd.openxmlformats-officedocument.extended-properties+xml"/>
  <Override PartName="/word/footer3.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Override PartName="/word/footer7.xml" ContentType="application/vnd.openxmlformats-officedocument.wordprocessingml.footer+xml"/>
  <Default Extension="rels" ContentType="application/vnd.openxmlformats-package.relationships+xml"/>
  <Override PartName="/word/styles.xml" ContentType="application/vnd.openxmlformats-officedocument.wordprocessingml.styles+xml"/>
  <Override PartName="/word/header6.xml" ContentType="application/vnd.openxmlformats-officedocument.wordprocessingml.header+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5435AE" w:rsidRDefault="00C13304">
      <w:pPr>
        <w:pStyle w:val="Title"/>
      </w:pPr>
      <w:r>
        <w:t>Broadwick</w:t>
      </w:r>
    </w:p>
    <w:p w:rsidR="00C13304" w:rsidRDefault="00C13304" w:rsidP="00C13304">
      <w:pPr>
        <w:pStyle w:val="Subtitle"/>
      </w:pPr>
      <w:r>
        <w:t>User Guide &amp; Manual</w:t>
      </w:r>
    </w:p>
    <w:p w:rsidR="00C13304" w:rsidRDefault="00C13304" w:rsidP="00C13304">
      <w:pPr>
        <w:pStyle w:val="Subtitle"/>
      </w:pPr>
    </w:p>
    <w:p w:rsidR="00C13304" w:rsidRDefault="00C13304" w:rsidP="00C13304">
      <w:pPr>
        <w:pStyle w:val="Subtitle"/>
      </w:pPr>
    </w:p>
    <w:p w:rsidR="00C13304" w:rsidRDefault="00C13304" w:rsidP="00C13304">
      <w:pPr>
        <w:pStyle w:val="Subtitle"/>
      </w:pPr>
    </w:p>
    <w:p w:rsidR="00C13304" w:rsidRDefault="00C13304" w:rsidP="00C13304">
      <w:pPr>
        <w:pStyle w:val="Subtitle"/>
      </w:pPr>
    </w:p>
    <w:p w:rsidR="00C13304" w:rsidRDefault="00C13304" w:rsidP="00C13304">
      <w:pPr>
        <w:pStyle w:val="Subtitle"/>
      </w:pPr>
    </w:p>
    <w:p w:rsidR="005435AE" w:rsidRDefault="00C13304" w:rsidP="00C13304">
      <w:pPr>
        <w:pStyle w:val="Subtitle"/>
        <w:sectPr w:rsidR="005435AE">
          <w:headerReference w:type="default" r:id="rId5"/>
          <w:footerReference w:type="default" r:id="rId6"/>
          <w:pgSz w:w="11900" w:h="16840"/>
          <w:pgMar w:top="1080" w:right="1152" w:bottom="1656" w:left="1152" w:footer="864" w:gutter="0"/>
        </w:sectPr>
      </w:pPr>
      <w:r w:rsidRPr="00C13304">
        <w:rPr>
          <w:noProof/>
          <w:lang w:val="en-US"/>
        </w:rPr>
        <w:drawing>
          <wp:inline distT="0" distB="0" distL="0" distR="0">
            <wp:extent cx="5486400" cy="510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486400" cy="5108575"/>
                    </a:xfrm>
                    <a:prstGeom prst="rect">
                      <a:avLst/>
                    </a:prstGeom>
                    <a:solidFill>
                      <a:srgbClr val="FFFFFF"/>
                    </a:solidFill>
                    <a:ln>
                      <a:noFill/>
                    </a:ln>
                  </pic:spPr>
                </pic:pic>
              </a:graphicData>
            </a:graphic>
          </wp:inline>
        </w:drawing>
      </w:r>
      <w:r w:rsidR="00DC3D42" w:rsidRPr="00DC3D42">
        <w:pict>
          <v:group id="_x0000_s1026" style="position:absolute;margin-left:57pt;margin-top:175pt;width:480.8pt;height:2pt;z-index:251660288;mso-wrap-distance-left:12pt;mso-wrap-distance-top:12pt;mso-wrap-distance-right:12pt;mso-wrap-distance-bottom:12pt;mso-position-horizontal-relative:page;mso-position-vertical-relative:page" coordsize="6106668,25400">
            <v:line id="_x0000_s1027" style="position:absolute" from="0,25400" to="6106668,25400" strokecolor="#008cb4" strokeweight=".8pt">
              <v:stroke miterlimit="4" joinstyle="miter"/>
            </v:line>
            <v:line id="_x0000_s1028" style="position:absolute" from="0,0" to="6106667,0" strokecolor="#008cb4" strokeweight="1pt">
              <v:stroke miterlimit="4" joinstyle="miter"/>
            </v:line>
            <w10:wrap anchorx="page" anchory="page"/>
          </v:group>
        </w:pict>
      </w:r>
    </w:p>
    <w:p w:rsidR="00C13304" w:rsidRDefault="00C13304" w:rsidP="00C13304">
      <w:pPr>
        <w:pStyle w:val="Marginalia"/>
        <w:spacing w:before="227" w:after="227"/>
        <w:ind w:left="0" w:firstLine="227"/>
        <w:jc w:val="center"/>
      </w:pPr>
      <w:r>
        <w:rPr>
          <w:noProof/>
          <w:sz w:val="16"/>
        </w:rPr>
        <w:drawing>
          <wp:inline distT="0" distB="0" distL="0" distR="0">
            <wp:extent cx="4267200" cy="39744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267200" cy="3974465"/>
                    </a:xfrm>
                    <a:prstGeom prst="rect">
                      <a:avLst/>
                    </a:prstGeom>
                    <a:solidFill>
                      <a:srgbClr val="FFFFFF"/>
                    </a:solidFill>
                    <a:ln>
                      <a:noFill/>
                    </a:ln>
                  </pic:spPr>
                </pic:pic>
              </a:graphicData>
            </a:graphic>
          </wp:inline>
        </w:drawing>
      </w:r>
    </w:p>
    <w:p w:rsidR="00C13304" w:rsidRDefault="00C13304" w:rsidP="00C13304">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pPr>
      <w:r>
        <w:t>Published by C.F. Cheffins, Lith, Southhampton Buildings, London, England, 1854 in Snow, John. On the Mode of Communication of Cholera, 2nd Ed, John Churchill, New Burlington Street, London, England, 1855.</w:t>
      </w:r>
    </w:p>
    <w:p w:rsidR="00C13304" w:rsidRDefault="00C13304" w:rsidP="00C13304">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pPr>
      <w:r>
        <w:t xml:space="preserve">This image was originally from </w:t>
      </w:r>
      <w:hyperlink r:id="rId9" w:history="1">
        <w:r>
          <w:rPr>
            <w:rStyle w:val="Hyperlink"/>
          </w:rPr>
          <w:t>http://en.wikipedia.org/wiki/File:Snow-cholera-map-1.jpg</w:t>
        </w:r>
      </w:hyperlink>
    </w:p>
    <w:p w:rsidR="00C13304" w:rsidRDefault="00C13304" w:rsidP="00C13304">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pPr>
    </w:p>
    <w:p w:rsidR="00C13304" w:rsidRDefault="00C13304" w:rsidP="00C13304">
      <w:pPr>
        <w:pStyle w:val="Heading2"/>
      </w:pPr>
      <w:bookmarkStart w:id="0" w:name="_Toc266110742"/>
      <w:r>
        <w:t>Cover Picture.</w:t>
      </w:r>
      <w:bookmarkEnd w:id="0"/>
    </w:p>
    <w:p w:rsidR="00C13304" w:rsidRDefault="00C13304" w:rsidP="00C13304">
      <w:pPr>
        <w:pStyle w:val="Body"/>
        <w:spacing w:before="227" w:after="227"/>
        <w:ind w:firstLine="227"/>
      </w:pPr>
      <w:r>
        <w:t>A variant of the original map drawn by Dr. John Snow (1813-1858), a British physician who is one of the founders of medical epidemiology, showing cases of cholera in the London epidemics of 1854, clustered around the locations of water pumps.</w:t>
      </w:r>
    </w:p>
    <w:p w:rsidR="00C13304" w:rsidRDefault="00C13304" w:rsidP="00C1330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227" w:after="227"/>
        <w:ind w:firstLine="227"/>
        <w:sectPr w:rsidR="00C13304">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gutter="0"/>
        </w:sectPr>
      </w:pPr>
      <w:r>
        <w:t xml:space="preserve">This image is in the </w:t>
      </w:r>
      <w:hyperlink r:id="rId16" w:history="1">
        <w:r>
          <w:rPr>
            <w:rStyle w:val="Hyperlink"/>
            <w:rFonts w:cs="Bodoni SvtyTwo ITC TT-Bold"/>
            <w:color w:val="000099"/>
          </w:rPr>
          <w:t>public domain</w:t>
        </w:r>
      </w:hyperlink>
      <w:r>
        <w:t xml:space="preserve"> because its copyright has </w:t>
      </w:r>
      <w:r>
        <w:rPr>
          <w:rFonts w:cs="Bodoni SvtyTwo ITC TT-Bold"/>
        </w:rPr>
        <w:t>expired</w:t>
      </w:r>
      <w:r>
        <w:t xml:space="preserve">. This applies to Australia, the European Union and those countries with a copyright term of </w:t>
      </w:r>
      <w:r>
        <w:rPr>
          <w:rFonts w:cs="Bodoni SvtyTwo ITC TT-Bold"/>
        </w:rPr>
        <w:t>life of the author plus 70 years</w:t>
      </w:r>
      <w:r>
        <w:t>.</w:t>
      </w:r>
    </w:p>
    <w:sdt>
      <w:sdtPr>
        <w:rPr>
          <w:rFonts w:ascii="Times New Roman" w:eastAsia="Arial Unicode MS" w:hAnsi="Times New Roman" w:cs="Times New Roman"/>
          <w:b w:val="0"/>
          <w:bCs w:val="0"/>
          <w:color w:val="auto"/>
          <w:sz w:val="24"/>
          <w:szCs w:val="24"/>
          <w:bdr w:val="nil"/>
        </w:rPr>
        <w:id w:val="10189429"/>
        <w:docPartObj>
          <w:docPartGallery w:val="Table of Contents"/>
          <w:docPartUnique/>
        </w:docPartObj>
      </w:sdtPr>
      <w:sdtContent>
        <w:p w:rsidR="00C13304" w:rsidRDefault="00C13304">
          <w:pPr>
            <w:pStyle w:val="TOCHeading"/>
          </w:pPr>
          <w:r>
            <w:t>Table of Contents</w:t>
          </w:r>
        </w:p>
        <w:p w:rsidR="000F6CB8" w:rsidRDefault="00DC3D42">
          <w:pPr>
            <w:pStyle w:val="TOC2"/>
            <w:tabs>
              <w:tab w:val="right" w:pos="9628"/>
            </w:tabs>
            <w:rPr>
              <w:rFonts w:eastAsiaTheme="minorEastAsia" w:cstheme="minorBidi"/>
              <w:b w:val="0"/>
              <w:smallCaps w:val="0"/>
              <w:noProof/>
              <w:sz w:val="24"/>
              <w:szCs w:val="24"/>
              <w:bdr w:val="none" w:sz="0" w:space="0" w:color="auto"/>
            </w:rPr>
          </w:pPr>
          <w:r w:rsidRPr="00DC3D42">
            <w:fldChar w:fldCharType="begin"/>
          </w:r>
          <w:r w:rsidR="00C13304">
            <w:instrText xml:space="preserve"> TOC \o "1-3" \h \z \u </w:instrText>
          </w:r>
          <w:r w:rsidRPr="00DC3D42">
            <w:fldChar w:fldCharType="separate"/>
          </w:r>
          <w:r w:rsidR="000F6CB8">
            <w:rPr>
              <w:noProof/>
            </w:rPr>
            <w:t>Cover Picture.</w:t>
          </w:r>
          <w:r w:rsidR="000F6CB8">
            <w:rPr>
              <w:noProof/>
            </w:rPr>
            <w:tab/>
          </w:r>
          <w:r>
            <w:rPr>
              <w:noProof/>
            </w:rPr>
            <w:fldChar w:fldCharType="begin"/>
          </w:r>
          <w:r w:rsidR="000F6CB8">
            <w:rPr>
              <w:noProof/>
            </w:rPr>
            <w:instrText xml:space="preserve"> PAGEREF _Toc266110742 \h </w:instrText>
          </w:r>
          <w:r w:rsidR="00DB5CAC">
            <w:rPr>
              <w:noProof/>
            </w:rPr>
          </w:r>
          <w:r>
            <w:rPr>
              <w:noProof/>
            </w:rPr>
            <w:fldChar w:fldCharType="separate"/>
          </w:r>
          <w:r w:rsidR="000F6CB8">
            <w:rPr>
              <w:noProof/>
            </w:rPr>
            <w:t>2</w:t>
          </w:r>
          <w:r>
            <w:rPr>
              <w:noProof/>
            </w:rPr>
            <w:fldChar w:fldCharType="end"/>
          </w:r>
        </w:p>
        <w:p w:rsidR="000F6CB8" w:rsidRDefault="000F6CB8">
          <w:pPr>
            <w:pStyle w:val="TOC1"/>
            <w:tabs>
              <w:tab w:val="right" w:pos="9628"/>
            </w:tabs>
            <w:rPr>
              <w:rFonts w:eastAsiaTheme="minorEastAsia" w:cstheme="minorBidi"/>
              <w:b w:val="0"/>
              <w:caps w:val="0"/>
              <w:noProof/>
              <w:sz w:val="24"/>
              <w:szCs w:val="24"/>
              <w:u w:val="none"/>
              <w:bdr w:val="none" w:sz="0" w:space="0" w:color="auto"/>
            </w:rPr>
          </w:pPr>
          <w:r>
            <w:rPr>
              <w:noProof/>
            </w:rPr>
            <w:t>Introduction</w:t>
          </w:r>
          <w:r>
            <w:rPr>
              <w:noProof/>
            </w:rPr>
            <w:tab/>
          </w:r>
          <w:r w:rsidR="00DC3D42">
            <w:rPr>
              <w:noProof/>
            </w:rPr>
            <w:fldChar w:fldCharType="begin"/>
          </w:r>
          <w:r>
            <w:rPr>
              <w:noProof/>
            </w:rPr>
            <w:instrText xml:space="preserve"> PAGEREF _Toc266110743 \h </w:instrText>
          </w:r>
          <w:r w:rsidR="00DB5CAC">
            <w:rPr>
              <w:noProof/>
            </w:rPr>
          </w:r>
          <w:r w:rsidR="00DC3D42">
            <w:rPr>
              <w:noProof/>
            </w:rPr>
            <w:fldChar w:fldCharType="separate"/>
          </w:r>
          <w:r>
            <w:rPr>
              <w:noProof/>
            </w:rPr>
            <w:t>4</w:t>
          </w:r>
          <w:r w:rsidR="00DC3D42">
            <w:rPr>
              <w:noProof/>
            </w:rPr>
            <w:fldChar w:fldCharType="end"/>
          </w:r>
        </w:p>
        <w:p w:rsidR="000F6CB8" w:rsidRDefault="000F6CB8">
          <w:pPr>
            <w:pStyle w:val="TOC2"/>
            <w:tabs>
              <w:tab w:val="right" w:pos="9628"/>
            </w:tabs>
            <w:rPr>
              <w:rFonts w:eastAsiaTheme="minorEastAsia" w:cstheme="minorBidi"/>
              <w:b w:val="0"/>
              <w:smallCaps w:val="0"/>
              <w:noProof/>
              <w:sz w:val="24"/>
              <w:szCs w:val="24"/>
              <w:bdr w:val="none" w:sz="0" w:space="0" w:color="auto"/>
            </w:rPr>
          </w:pPr>
          <w:r>
            <w:rPr>
              <w:noProof/>
            </w:rPr>
            <w:t>License</w:t>
          </w:r>
          <w:r>
            <w:rPr>
              <w:noProof/>
            </w:rPr>
            <w:tab/>
          </w:r>
          <w:r w:rsidR="00DC3D42">
            <w:rPr>
              <w:noProof/>
            </w:rPr>
            <w:fldChar w:fldCharType="begin"/>
          </w:r>
          <w:r>
            <w:rPr>
              <w:noProof/>
            </w:rPr>
            <w:instrText xml:space="preserve"> PAGEREF _Toc266110744 \h </w:instrText>
          </w:r>
          <w:r w:rsidR="00DB5CAC">
            <w:rPr>
              <w:noProof/>
            </w:rPr>
          </w:r>
          <w:r w:rsidR="00DC3D42">
            <w:rPr>
              <w:noProof/>
            </w:rPr>
            <w:fldChar w:fldCharType="separate"/>
          </w:r>
          <w:r>
            <w:rPr>
              <w:noProof/>
            </w:rPr>
            <w:t>4</w:t>
          </w:r>
          <w:r w:rsidR="00DC3D42">
            <w:rPr>
              <w:noProof/>
            </w:rPr>
            <w:fldChar w:fldCharType="end"/>
          </w:r>
        </w:p>
        <w:p w:rsidR="000F6CB8" w:rsidRDefault="000F6CB8">
          <w:pPr>
            <w:pStyle w:val="TOC1"/>
            <w:tabs>
              <w:tab w:val="right" w:pos="9628"/>
            </w:tabs>
            <w:rPr>
              <w:rFonts w:eastAsiaTheme="minorEastAsia" w:cstheme="minorBidi"/>
              <w:b w:val="0"/>
              <w:caps w:val="0"/>
              <w:noProof/>
              <w:sz w:val="24"/>
              <w:szCs w:val="24"/>
              <w:u w:val="none"/>
              <w:bdr w:val="none" w:sz="0" w:space="0" w:color="auto"/>
            </w:rPr>
          </w:pPr>
          <w:r>
            <w:rPr>
              <w:noProof/>
            </w:rPr>
            <w:t>Using Broadwick</w:t>
          </w:r>
          <w:r>
            <w:rPr>
              <w:noProof/>
            </w:rPr>
            <w:tab/>
          </w:r>
          <w:r w:rsidR="00DC3D42">
            <w:rPr>
              <w:noProof/>
            </w:rPr>
            <w:fldChar w:fldCharType="begin"/>
          </w:r>
          <w:r>
            <w:rPr>
              <w:noProof/>
            </w:rPr>
            <w:instrText xml:space="preserve"> PAGEREF _Toc266110745 \h </w:instrText>
          </w:r>
          <w:r w:rsidR="00DB5CAC">
            <w:rPr>
              <w:noProof/>
            </w:rPr>
          </w:r>
          <w:r w:rsidR="00DC3D42">
            <w:rPr>
              <w:noProof/>
            </w:rPr>
            <w:fldChar w:fldCharType="separate"/>
          </w:r>
          <w:r>
            <w:rPr>
              <w:noProof/>
            </w:rPr>
            <w:t>4</w:t>
          </w:r>
          <w:r w:rsidR="00DC3D42">
            <w:rPr>
              <w:noProof/>
            </w:rPr>
            <w:fldChar w:fldCharType="end"/>
          </w:r>
        </w:p>
        <w:p w:rsidR="000F6CB8" w:rsidRDefault="000F6CB8">
          <w:pPr>
            <w:pStyle w:val="TOC2"/>
            <w:tabs>
              <w:tab w:val="right" w:pos="9628"/>
            </w:tabs>
            <w:rPr>
              <w:rFonts w:eastAsiaTheme="minorEastAsia" w:cstheme="minorBidi"/>
              <w:b w:val="0"/>
              <w:smallCaps w:val="0"/>
              <w:noProof/>
              <w:sz w:val="24"/>
              <w:szCs w:val="24"/>
              <w:bdr w:val="none" w:sz="0" w:space="0" w:color="auto"/>
            </w:rPr>
          </w:pPr>
          <w:r>
            <w:rPr>
              <w:noProof/>
            </w:rPr>
            <w:t>Creating a New Project</w:t>
          </w:r>
          <w:r>
            <w:rPr>
              <w:noProof/>
            </w:rPr>
            <w:tab/>
          </w:r>
          <w:r w:rsidR="00DC3D42">
            <w:rPr>
              <w:noProof/>
            </w:rPr>
            <w:fldChar w:fldCharType="begin"/>
          </w:r>
          <w:r>
            <w:rPr>
              <w:noProof/>
            </w:rPr>
            <w:instrText xml:space="preserve"> PAGEREF _Toc266110746 \h </w:instrText>
          </w:r>
          <w:r w:rsidR="00DB5CAC">
            <w:rPr>
              <w:noProof/>
            </w:rPr>
          </w:r>
          <w:r w:rsidR="00DC3D42">
            <w:rPr>
              <w:noProof/>
            </w:rPr>
            <w:fldChar w:fldCharType="separate"/>
          </w:r>
          <w:r>
            <w:rPr>
              <w:noProof/>
            </w:rPr>
            <w:t>4</w:t>
          </w:r>
          <w:r w:rsidR="00DC3D42">
            <w:rPr>
              <w:noProof/>
            </w:rPr>
            <w:fldChar w:fldCharType="end"/>
          </w:r>
        </w:p>
        <w:p w:rsidR="000F6CB8" w:rsidRDefault="000F6CB8">
          <w:pPr>
            <w:pStyle w:val="TOC2"/>
            <w:tabs>
              <w:tab w:val="right" w:pos="9628"/>
            </w:tabs>
            <w:rPr>
              <w:rFonts w:eastAsiaTheme="minorEastAsia" w:cstheme="minorBidi"/>
              <w:b w:val="0"/>
              <w:smallCaps w:val="0"/>
              <w:noProof/>
              <w:sz w:val="24"/>
              <w:szCs w:val="24"/>
              <w:bdr w:val="none" w:sz="0" w:space="0" w:color="auto"/>
            </w:rPr>
          </w:pPr>
          <w:r>
            <w:rPr>
              <w:noProof/>
            </w:rPr>
            <w:t>Configuration Files</w:t>
          </w:r>
          <w:r>
            <w:rPr>
              <w:noProof/>
            </w:rPr>
            <w:tab/>
          </w:r>
          <w:r w:rsidR="00DC3D42">
            <w:rPr>
              <w:noProof/>
            </w:rPr>
            <w:fldChar w:fldCharType="begin"/>
          </w:r>
          <w:r>
            <w:rPr>
              <w:noProof/>
            </w:rPr>
            <w:instrText xml:space="preserve"> PAGEREF _Toc266110747 \h </w:instrText>
          </w:r>
          <w:r w:rsidR="00DB5CAC">
            <w:rPr>
              <w:noProof/>
            </w:rPr>
          </w:r>
          <w:r w:rsidR="00DC3D42">
            <w:rPr>
              <w:noProof/>
            </w:rPr>
            <w:fldChar w:fldCharType="separate"/>
          </w:r>
          <w:r>
            <w:rPr>
              <w:noProof/>
            </w:rPr>
            <w:t>8</w:t>
          </w:r>
          <w:r w:rsidR="00DC3D42">
            <w:rPr>
              <w:noProof/>
            </w:rPr>
            <w:fldChar w:fldCharType="end"/>
          </w:r>
        </w:p>
        <w:p w:rsidR="000F6CB8" w:rsidRDefault="000F6CB8">
          <w:pPr>
            <w:pStyle w:val="TOC2"/>
            <w:tabs>
              <w:tab w:val="right" w:pos="9628"/>
            </w:tabs>
            <w:rPr>
              <w:rFonts w:eastAsiaTheme="minorEastAsia" w:cstheme="minorBidi"/>
              <w:b w:val="0"/>
              <w:smallCaps w:val="0"/>
              <w:noProof/>
              <w:sz w:val="24"/>
              <w:szCs w:val="24"/>
              <w:bdr w:val="none" w:sz="0" w:space="0" w:color="auto"/>
            </w:rPr>
          </w:pPr>
          <w:r>
            <w:rPr>
              <w:noProof/>
            </w:rPr>
            <w:t>Extending the Model</w:t>
          </w:r>
          <w:r>
            <w:rPr>
              <w:noProof/>
            </w:rPr>
            <w:tab/>
          </w:r>
          <w:r w:rsidR="00DC3D42">
            <w:rPr>
              <w:noProof/>
            </w:rPr>
            <w:fldChar w:fldCharType="begin"/>
          </w:r>
          <w:r>
            <w:rPr>
              <w:noProof/>
            </w:rPr>
            <w:instrText xml:space="preserve"> PAGEREF _Toc266110748 \h </w:instrText>
          </w:r>
          <w:r w:rsidR="00DB5CAC">
            <w:rPr>
              <w:noProof/>
            </w:rPr>
          </w:r>
          <w:r w:rsidR="00DC3D42">
            <w:rPr>
              <w:noProof/>
            </w:rPr>
            <w:fldChar w:fldCharType="separate"/>
          </w:r>
          <w:r>
            <w:rPr>
              <w:noProof/>
            </w:rPr>
            <w:t>14</w:t>
          </w:r>
          <w:r w:rsidR="00DC3D42">
            <w:rPr>
              <w:noProof/>
            </w:rPr>
            <w:fldChar w:fldCharType="end"/>
          </w:r>
        </w:p>
        <w:p w:rsidR="000F6CB8" w:rsidRDefault="000F6CB8">
          <w:pPr>
            <w:pStyle w:val="TOC1"/>
            <w:tabs>
              <w:tab w:val="right" w:pos="9628"/>
            </w:tabs>
            <w:rPr>
              <w:rFonts w:eastAsiaTheme="minorEastAsia" w:cstheme="minorBidi"/>
              <w:b w:val="0"/>
              <w:caps w:val="0"/>
              <w:noProof/>
              <w:sz w:val="24"/>
              <w:szCs w:val="24"/>
              <w:u w:val="none"/>
              <w:bdr w:val="none" w:sz="0" w:space="0" w:color="auto"/>
            </w:rPr>
          </w:pPr>
          <w:r>
            <w:rPr>
              <w:noProof/>
            </w:rPr>
            <w:t>Packages</w:t>
          </w:r>
          <w:r>
            <w:rPr>
              <w:noProof/>
            </w:rPr>
            <w:tab/>
          </w:r>
          <w:r w:rsidR="00DC3D42">
            <w:rPr>
              <w:noProof/>
            </w:rPr>
            <w:fldChar w:fldCharType="begin"/>
          </w:r>
          <w:r>
            <w:rPr>
              <w:noProof/>
            </w:rPr>
            <w:instrText xml:space="preserve"> PAGEREF _Toc266110749 \h </w:instrText>
          </w:r>
          <w:r w:rsidR="00DB5CAC">
            <w:rPr>
              <w:noProof/>
            </w:rPr>
          </w:r>
          <w:r w:rsidR="00DC3D42">
            <w:rPr>
              <w:noProof/>
            </w:rPr>
            <w:fldChar w:fldCharType="separate"/>
          </w:r>
          <w:r>
            <w:rPr>
              <w:noProof/>
            </w:rPr>
            <w:t>15</w:t>
          </w:r>
          <w:r w:rsidR="00DC3D42">
            <w:rPr>
              <w:noProof/>
            </w:rPr>
            <w:fldChar w:fldCharType="end"/>
          </w:r>
        </w:p>
        <w:p w:rsidR="000F6CB8" w:rsidRDefault="000F6CB8">
          <w:pPr>
            <w:pStyle w:val="TOC1"/>
            <w:tabs>
              <w:tab w:val="right" w:pos="9628"/>
            </w:tabs>
            <w:rPr>
              <w:rFonts w:eastAsiaTheme="minorEastAsia" w:cstheme="minorBidi"/>
              <w:b w:val="0"/>
              <w:caps w:val="0"/>
              <w:noProof/>
              <w:sz w:val="24"/>
              <w:szCs w:val="24"/>
              <w:u w:val="none"/>
              <w:bdr w:val="none" w:sz="0" w:space="0" w:color="auto"/>
            </w:rPr>
          </w:pPr>
          <w:r>
            <w:rPr>
              <w:noProof/>
            </w:rPr>
            <w:t>Algorithms</w:t>
          </w:r>
          <w:r>
            <w:rPr>
              <w:noProof/>
            </w:rPr>
            <w:tab/>
          </w:r>
          <w:r w:rsidR="00DC3D42">
            <w:rPr>
              <w:noProof/>
            </w:rPr>
            <w:fldChar w:fldCharType="begin"/>
          </w:r>
          <w:r>
            <w:rPr>
              <w:noProof/>
            </w:rPr>
            <w:instrText xml:space="preserve"> PAGEREF _Toc266110750 \h </w:instrText>
          </w:r>
          <w:r w:rsidR="00DB5CAC">
            <w:rPr>
              <w:noProof/>
            </w:rPr>
          </w:r>
          <w:r w:rsidR="00DC3D42">
            <w:rPr>
              <w:noProof/>
            </w:rPr>
            <w:fldChar w:fldCharType="separate"/>
          </w:r>
          <w:r>
            <w:rPr>
              <w:noProof/>
            </w:rPr>
            <w:t>15</w:t>
          </w:r>
          <w:r w:rsidR="00DC3D42">
            <w:rPr>
              <w:noProof/>
            </w:rPr>
            <w:fldChar w:fldCharType="end"/>
          </w:r>
        </w:p>
        <w:p w:rsidR="000F6CB8" w:rsidRDefault="000F6CB8">
          <w:pPr>
            <w:pStyle w:val="TOC1"/>
            <w:tabs>
              <w:tab w:val="right" w:pos="9628"/>
            </w:tabs>
            <w:rPr>
              <w:rFonts w:eastAsiaTheme="minorEastAsia" w:cstheme="minorBidi"/>
              <w:b w:val="0"/>
              <w:caps w:val="0"/>
              <w:noProof/>
              <w:sz w:val="24"/>
              <w:szCs w:val="24"/>
              <w:u w:val="none"/>
              <w:bdr w:val="none" w:sz="0" w:space="0" w:color="auto"/>
            </w:rPr>
          </w:pPr>
          <w:r>
            <w:rPr>
              <w:noProof/>
            </w:rPr>
            <w:t>Appendix</w:t>
          </w:r>
          <w:r>
            <w:rPr>
              <w:noProof/>
            </w:rPr>
            <w:tab/>
          </w:r>
          <w:r w:rsidR="00DC3D42">
            <w:rPr>
              <w:noProof/>
            </w:rPr>
            <w:fldChar w:fldCharType="begin"/>
          </w:r>
          <w:r>
            <w:rPr>
              <w:noProof/>
            </w:rPr>
            <w:instrText xml:space="preserve"> PAGEREF _Toc266110751 \h </w:instrText>
          </w:r>
          <w:r w:rsidR="00DB5CAC">
            <w:rPr>
              <w:noProof/>
            </w:rPr>
          </w:r>
          <w:r w:rsidR="00DC3D42">
            <w:rPr>
              <w:noProof/>
            </w:rPr>
            <w:fldChar w:fldCharType="separate"/>
          </w:r>
          <w:r>
            <w:rPr>
              <w:noProof/>
            </w:rPr>
            <w:t>16</w:t>
          </w:r>
          <w:r w:rsidR="00DC3D42">
            <w:rPr>
              <w:noProof/>
            </w:rPr>
            <w:fldChar w:fldCharType="end"/>
          </w:r>
        </w:p>
        <w:p w:rsidR="000F6CB8" w:rsidRDefault="000F6CB8">
          <w:pPr>
            <w:pStyle w:val="TOC2"/>
            <w:tabs>
              <w:tab w:val="right" w:pos="9628"/>
            </w:tabs>
            <w:rPr>
              <w:rFonts w:eastAsiaTheme="minorEastAsia" w:cstheme="minorBidi"/>
              <w:b w:val="0"/>
              <w:smallCaps w:val="0"/>
              <w:noProof/>
              <w:sz w:val="24"/>
              <w:szCs w:val="24"/>
              <w:bdr w:val="none" w:sz="0" w:space="0" w:color="auto"/>
            </w:rPr>
          </w:pPr>
          <w:r>
            <w:rPr>
              <w:noProof/>
            </w:rPr>
            <w:t>Maven as a Build Tool</w:t>
          </w:r>
          <w:r>
            <w:rPr>
              <w:noProof/>
            </w:rPr>
            <w:tab/>
          </w:r>
          <w:r w:rsidR="00DC3D42">
            <w:rPr>
              <w:noProof/>
            </w:rPr>
            <w:fldChar w:fldCharType="begin"/>
          </w:r>
          <w:r>
            <w:rPr>
              <w:noProof/>
            </w:rPr>
            <w:instrText xml:space="preserve"> PAGEREF _Toc266110752 \h </w:instrText>
          </w:r>
          <w:r w:rsidR="00DB5CAC">
            <w:rPr>
              <w:noProof/>
            </w:rPr>
          </w:r>
          <w:r w:rsidR="00DC3D42">
            <w:rPr>
              <w:noProof/>
            </w:rPr>
            <w:fldChar w:fldCharType="separate"/>
          </w:r>
          <w:r>
            <w:rPr>
              <w:noProof/>
            </w:rPr>
            <w:t>16</w:t>
          </w:r>
          <w:r w:rsidR="00DC3D42">
            <w:rPr>
              <w:noProof/>
            </w:rPr>
            <w:fldChar w:fldCharType="end"/>
          </w:r>
        </w:p>
        <w:p w:rsidR="00C13304" w:rsidRDefault="00DC3D42">
          <w:r>
            <w:fldChar w:fldCharType="end"/>
          </w:r>
        </w:p>
      </w:sdtContent>
    </w:sdt>
    <w:p w:rsidR="00C13304" w:rsidRPr="00C13304" w:rsidRDefault="00C13304" w:rsidP="00C13304">
      <w:r>
        <w:br w:type="page"/>
      </w:r>
    </w:p>
    <w:p w:rsidR="005435AE" w:rsidRDefault="000413C5">
      <w:pPr>
        <w:pStyle w:val="Heading"/>
      </w:pPr>
      <w:bookmarkStart w:id="1" w:name="_Toc266110743"/>
      <w:r>
        <w:t>Introduction</w:t>
      </w:r>
      <w:bookmarkEnd w:id="1"/>
    </w:p>
    <w:p w:rsidR="00C13304" w:rsidRPr="008950D9" w:rsidRDefault="00C13304" w:rsidP="00C13304">
      <w:pPr>
        <w:pStyle w:val="Body"/>
      </w:pPr>
      <w:r w:rsidRPr="008950D9">
        <w:t xml:space="preserve">In the event of an outbreak it is important to have modelling tools in place to estimate the likely origin, speed of spread, and size, and to be able to predict the impact of intervention measures.  However, different diseases in different animal populations require somewhat different approaches due to the detection, transmission and recovery (or not) characteristics of hosts infected with the pathogen, and the contact patterns between susceptible hosts (whether of the same species or not).  Consequently specific models developed for one disease system are unlikely to be entirely suitable for another.  </w:t>
      </w:r>
    </w:p>
    <w:p w:rsidR="00C13304" w:rsidRDefault="00C13304" w:rsidP="00C13304">
      <w:pPr>
        <w:pStyle w:val="Body"/>
      </w:pPr>
      <w:r w:rsidRPr="008950D9">
        <w:t>Broadwick is a framework for developing sophisticated epidemiological based mathematical models, and consists of several Java libraries and bespoke packages.  The components of Broadwick are written in such a way that a scientist may combine them in order to rapidly prototype a model for a new specific scenario.</w:t>
      </w:r>
    </w:p>
    <w:p w:rsidR="00C13304" w:rsidRDefault="00C13304" w:rsidP="00C13304">
      <w:pPr>
        <w:pStyle w:val="Body"/>
      </w:pPr>
    </w:p>
    <w:p w:rsidR="00C13304" w:rsidRPr="008950D9" w:rsidRDefault="00C13304" w:rsidP="00C13304">
      <w:pPr>
        <w:pStyle w:val="Body"/>
        <w:rPr>
          <w:rFonts w:ascii="Times New Roman" w:hAnsi="Times New Roman"/>
        </w:rPr>
      </w:pPr>
      <w:r w:rsidRPr="008950D9">
        <w:rPr>
          <w:rFonts w:ascii="Times New Roman" w:hAnsi="Times New Roman"/>
        </w:rPr>
        <w:t>Supports single (e.g. within herd) or structured populations (e.g. multi-species or locations)</w:t>
      </w:r>
    </w:p>
    <w:p w:rsidR="00C13304" w:rsidRPr="008950D9" w:rsidRDefault="00C13304" w:rsidP="00C13304">
      <w:pPr>
        <w:pStyle w:val="Body"/>
        <w:rPr>
          <w:rFonts w:ascii="Times New Roman" w:hAnsi="Times New Roman"/>
        </w:rPr>
      </w:pPr>
      <w:r w:rsidRPr="008950D9">
        <w:rPr>
          <w:rFonts w:ascii="Times New Roman" w:hAnsi="Times New Roman"/>
        </w:rPr>
        <w:t>Inclusion of movement over network data (e.g. Cattle movement Tracing System)</w:t>
      </w:r>
    </w:p>
    <w:p w:rsidR="00C13304" w:rsidRPr="008950D9" w:rsidRDefault="00C13304" w:rsidP="00C13304">
      <w:pPr>
        <w:pStyle w:val="Body"/>
        <w:rPr>
          <w:rFonts w:ascii="Times New Roman" w:hAnsi="Times New Roman"/>
        </w:rPr>
      </w:pPr>
      <w:r w:rsidRPr="008950D9">
        <w:rPr>
          <w:rFonts w:ascii="Times New Roman" w:hAnsi="Times New Roman"/>
        </w:rPr>
        <w:t>Stochastic Individual Based simulations (including fast approximate options)</w:t>
      </w:r>
    </w:p>
    <w:p w:rsidR="00C13304" w:rsidRPr="008950D9" w:rsidRDefault="00C13304" w:rsidP="00C13304">
      <w:pPr>
        <w:pStyle w:val="Body"/>
        <w:rPr>
          <w:rFonts w:ascii="Times New Roman" w:hAnsi="Times New Roman"/>
        </w:rPr>
      </w:pPr>
      <w:r w:rsidRPr="008950D9">
        <w:rPr>
          <w:rFonts w:ascii="Times New Roman" w:hAnsi="Times New Roman"/>
        </w:rPr>
        <w:t>Approximate Bayesian Computation inference for estimating model pa</w:t>
      </w:r>
      <w:r>
        <w:rPr>
          <w:rFonts w:ascii="Times New Roman" w:hAnsi="Times New Roman"/>
        </w:rPr>
        <w:t>rameters from data via simulatio</w:t>
      </w:r>
      <w:r w:rsidRPr="008950D9">
        <w:rPr>
          <w:rFonts w:ascii="Times New Roman" w:hAnsi="Times New Roman"/>
        </w:rPr>
        <w:t>ns</w:t>
      </w:r>
    </w:p>
    <w:p w:rsidR="00C13304" w:rsidRPr="008950D9" w:rsidRDefault="00C13304" w:rsidP="00C13304">
      <w:pPr>
        <w:pStyle w:val="Body"/>
        <w:rPr>
          <w:rFonts w:ascii="Times New Roman" w:hAnsi="Times New Roman"/>
        </w:rPr>
      </w:pPr>
      <w:r w:rsidRPr="008950D9">
        <w:rPr>
          <w:rFonts w:ascii="Times New Roman" w:hAnsi="Times New Roman"/>
        </w:rPr>
        <w:t>Markov Chain Mon</w:t>
      </w:r>
      <w:r>
        <w:rPr>
          <w:rFonts w:ascii="Times New Roman" w:hAnsi="Times New Roman"/>
        </w:rPr>
        <w:t>te Carlo</w:t>
      </w:r>
      <w:r w:rsidRPr="008950D9">
        <w:rPr>
          <w:rFonts w:ascii="Times New Roman" w:hAnsi="Times New Roman"/>
        </w:rPr>
        <w:t xml:space="preserve"> inference for estimating model parameters from data</w:t>
      </w:r>
    </w:p>
    <w:p w:rsidR="00C13304" w:rsidRPr="008950D9" w:rsidRDefault="00C13304" w:rsidP="00C13304"/>
    <w:p w:rsidR="005435AE" w:rsidRDefault="00C13304">
      <w:pPr>
        <w:pStyle w:val="Heading2"/>
      </w:pPr>
      <w:bookmarkStart w:id="2" w:name="_Toc266110744"/>
      <w:r>
        <w:t>License</w:t>
      </w:r>
      <w:bookmarkEnd w:id="2"/>
    </w:p>
    <w:p w:rsidR="00C13304" w:rsidRDefault="00C13304" w:rsidP="00C13304">
      <w:pPr>
        <w:pStyle w:val="Body"/>
      </w:pPr>
      <w:r>
        <w:t>Broadwick is released under the Apache 2 license.</w:t>
      </w:r>
    </w:p>
    <w:p w:rsidR="00C13304" w:rsidRDefault="00C13304" w:rsidP="00C13304">
      <w:pPr>
        <w:pStyle w:val="Body"/>
      </w:pPr>
    </w:p>
    <w:p w:rsidR="00C13304" w:rsidRDefault="00C13304" w:rsidP="00C13304">
      <w:pPr>
        <w:pStyle w:val="Body"/>
      </w:pPr>
    </w:p>
    <w:p w:rsidR="00C13304" w:rsidRDefault="00C13304" w:rsidP="00C13304">
      <w:pPr>
        <w:pStyle w:val="Heading1"/>
      </w:pPr>
      <w:bookmarkStart w:id="3" w:name="_Toc266110745"/>
      <w:r>
        <w:t>Using Broadwick</w:t>
      </w:r>
      <w:bookmarkEnd w:id="3"/>
    </w:p>
    <w:p w:rsidR="00C13304" w:rsidRDefault="00C13304" w:rsidP="00C13304">
      <w:pPr>
        <w:pStyle w:val="Body"/>
      </w:pPr>
    </w:p>
    <w:p w:rsidR="00C13304" w:rsidRDefault="00C13304" w:rsidP="00C13304">
      <w:pPr>
        <w:pStyle w:val="Body"/>
      </w:pPr>
    </w:p>
    <w:p w:rsidR="00C13304" w:rsidRPr="00C13304" w:rsidRDefault="00C13304" w:rsidP="00C13304">
      <w:pPr>
        <w:pStyle w:val="Heading2"/>
      </w:pPr>
      <w:bookmarkStart w:id="4" w:name="_Toc266110746"/>
      <w:r>
        <w:t>Creating a New Project</w:t>
      </w:r>
      <w:bookmarkEnd w:id="4"/>
    </w:p>
    <w:p w:rsidR="00C13304" w:rsidRDefault="00C13304" w:rsidP="00C13304">
      <w:pPr>
        <w:pStyle w:val="Body"/>
      </w:pPr>
      <w:r>
        <w:t>Broadwick contains a set of packages that can be used as required. The framework is designed to be flexible and does not place any requirement on the user on how to use the framework. It is possible to use the classes and packages of Broadwick without using the powerful framework, creating your own main() method and taking responsibility for reading data files and configuration items though this is not the recommended way of using Broadwick.</w:t>
      </w:r>
    </w:p>
    <w:p w:rsidR="00C13304" w:rsidRDefault="00C13304" w:rsidP="00C13304">
      <w:pPr>
        <w:pStyle w:val="Body"/>
      </w:pPr>
    </w:p>
    <w:p w:rsidR="00C13304" w:rsidRDefault="00C13304" w:rsidP="00C13304">
      <w:pPr>
        <w:pStyle w:val="Subheading"/>
      </w:pPr>
      <w:r>
        <w:t xml:space="preserve">Using The Command Line </w:t>
      </w:r>
    </w:p>
    <w:p w:rsidR="00C13304" w:rsidRDefault="00C13304" w:rsidP="00C13304">
      <w:pPr>
        <w:pStyle w:val="Body"/>
      </w:pPr>
    </w:p>
    <w:p w:rsidR="00C13304" w:rsidRDefault="00C13304" w:rsidP="00C13304">
      <w:pPr>
        <w:pStyle w:val="Body"/>
      </w:pPr>
      <w:r>
        <w:t>The Broadwick distribution contains a maven archetype for generating a skeleton project that contains all the configuration files, source code etc that is required to start a project based upon Broadwick. It uses apache maven as it</w:t>
      </w:r>
      <w:r>
        <w:t>’</w:t>
      </w:r>
      <w:r>
        <w:t xml:space="preserve">s build tool. To generate a skeleton using this archetype on the command line (assuming that the broadwick-archetype jar is in your local repository) </w:t>
      </w:r>
    </w:p>
    <w:p w:rsidR="00C13304" w:rsidRDefault="00C13304" w:rsidP="00C13304">
      <w:pPr>
        <w:pStyle w:val="Body"/>
      </w:pPr>
    </w:p>
    <w:p w:rsidR="00C13304" w:rsidRDefault="00C13304" w:rsidP="00C13304">
      <w:pPr>
        <w:pStyle w:val="Outlinedtext"/>
        <w:ind w:firstLine="227"/>
      </w:pPr>
      <w:r w:rsidRPr="00E00BDA">
        <w:t xml:space="preserve">mvn3 archetype:generate -DarchetypeGroupId=broadwick -DarchetypeArtifactId=broadwick-archetype </w:t>
      </w:r>
      <w:r>
        <w:t>\</w:t>
      </w:r>
    </w:p>
    <w:p w:rsidR="00C13304" w:rsidRDefault="00C13304" w:rsidP="00C13304">
      <w:pPr>
        <w:pStyle w:val="Outlinedtext"/>
        <w:ind w:firstLine="227"/>
      </w:pPr>
      <w:r w:rsidRPr="00E00BDA">
        <w:t xml:space="preserve">-DarchetypeVersion=1.1 -DgroupId=broadwick.proj -DartifactId=StochasticSir -Dversion=0.1 </w:t>
      </w:r>
      <w:r>
        <w:t>\</w:t>
      </w:r>
    </w:p>
    <w:p w:rsidR="00C13304" w:rsidRDefault="00C13304" w:rsidP="00C13304">
      <w:pPr>
        <w:pStyle w:val="Outlinedtext"/>
        <w:spacing w:after="227"/>
        <w:ind w:firstLine="227"/>
      </w:pPr>
      <w:r>
        <w:t>-Dpackage=broadwick.stochasticsir</w:t>
      </w:r>
    </w:p>
    <w:p w:rsidR="00C13304" w:rsidRDefault="00C13304" w:rsidP="00C13304">
      <w:pPr>
        <w:pStyle w:val="Body"/>
      </w:pPr>
    </w:p>
    <w:p w:rsidR="00C13304" w:rsidRDefault="00C13304" w:rsidP="00C13304">
      <w:pPr>
        <w:pStyle w:val="Body"/>
      </w:pPr>
      <w:r>
        <w:t xml:space="preserve">The groupId (maven uses the group id to uniquely identify your project), artifactId (is the name of your generated jar file without a version), version (the version number for your generated project) and the package to which the generated source will be created can be changed by modifiying the  </w:t>
      </w:r>
      <w:r w:rsidRPr="00E00BDA">
        <w:t>-DgroupId</w:t>
      </w:r>
      <w:r>
        <w:t>,</w:t>
      </w:r>
      <w:r w:rsidRPr="00E00BDA">
        <w:t xml:space="preserve"> -DartifactId</w:t>
      </w:r>
      <w:r>
        <w:t>,</w:t>
      </w:r>
      <w:r w:rsidRPr="00E00BDA">
        <w:t xml:space="preserve"> -Dversion</w:t>
      </w:r>
      <w:r>
        <w:t xml:space="preserve"> and -Dpackage arguments above.</w:t>
      </w:r>
    </w:p>
    <w:p w:rsidR="00C13304" w:rsidRDefault="00C13304" w:rsidP="00C13304">
      <w:pPr>
        <w:pStyle w:val="Body"/>
      </w:pPr>
    </w:p>
    <w:p w:rsidR="00C13304" w:rsidRDefault="00C13304" w:rsidP="00C13304">
      <w:pPr>
        <w:pStyle w:val="Subheading"/>
      </w:pPr>
      <w:r>
        <w:t xml:space="preserve">Using Netbeans </w:t>
      </w:r>
    </w:p>
    <w:p w:rsidR="00C13304" w:rsidRDefault="00C13304" w:rsidP="00C13304">
      <w:pPr>
        <w:pStyle w:val="Body"/>
      </w:pPr>
    </w:p>
    <w:p w:rsidR="000413C5" w:rsidRDefault="00C13304" w:rsidP="00C13304">
      <w:pPr>
        <w:pStyle w:val="Body"/>
      </w:pPr>
      <w:r>
        <w:t xml:space="preserve">It is possibly easier to create a project using Netbeans (a free IDE available form Oracle, the </w:t>
      </w:r>
      <w:r>
        <w:t>‘</w:t>
      </w:r>
      <w:r>
        <w:t>owners</w:t>
      </w:r>
      <w:r>
        <w:t>’</w:t>
      </w:r>
      <w:r>
        <w:t xml:space="preserve"> of Java). Open the Netbeans IDE and select File-&gt;New Project and choose a Maven project and </w:t>
      </w:r>
      <w:r>
        <w:t>“</w:t>
      </w:r>
      <w:r>
        <w:t>Project from Archetype</w:t>
      </w:r>
      <w:r>
        <w:t>”</w:t>
      </w:r>
      <w:r>
        <w:t xml:space="preserve"> from the list of projects.</w:t>
      </w:r>
    </w:p>
    <w:p w:rsidR="00C13304" w:rsidRDefault="00C13304" w:rsidP="00C13304">
      <w:pPr>
        <w:pStyle w:val="Body"/>
      </w:pPr>
    </w:p>
    <w:p w:rsidR="00C13304" w:rsidRDefault="00C13304" w:rsidP="00C13304">
      <w:pPr>
        <w:pStyle w:val="Body"/>
      </w:pPr>
      <w:r>
        <w:rPr>
          <w:noProof/>
        </w:rPr>
        <w:drawing>
          <wp:inline distT="0" distB="0" distL="0" distR="0">
            <wp:extent cx="3297806" cy="2071869"/>
            <wp:effectExtent l="0" t="0" r="4445" b="11430"/>
            <wp:docPr id="8" name="Picture 8" descr="Macintosh HD:Users:anthony:Desktop: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hony:Desktop:proj1.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298886" cy="2072547"/>
                    </a:xfrm>
                    <a:prstGeom prst="rect">
                      <a:avLst/>
                    </a:prstGeom>
                    <a:noFill/>
                    <a:ln>
                      <a:noFill/>
                    </a:ln>
                  </pic:spPr>
                </pic:pic>
              </a:graphicData>
            </a:graphic>
          </wp:inline>
        </w:drawing>
      </w:r>
    </w:p>
    <w:p w:rsidR="00C13304" w:rsidRDefault="00C13304" w:rsidP="00C13304">
      <w:pPr>
        <w:pStyle w:val="Body"/>
      </w:pPr>
    </w:p>
    <w:p w:rsidR="00C13304" w:rsidRDefault="00C13304" w:rsidP="00C13304">
      <w:pPr>
        <w:pStyle w:val="Body"/>
      </w:pPr>
      <w:r>
        <w:t xml:space="preserve">Click Next and choose the latest version of the broadwick-archetype from the </w:t>
      </w:r>
      <w:r>
        <w:t>“</w:t>
      </w:r>
      <w:r>
        <w:t>Known Archetypes</w:t>
      </w:r>
      <w:r>
        <w:t>”</w:t>
      </w:r>
      <w:r>
        <w:t>. The version of the broadwick archetype corresponds to the version of Broadwick.</w:t>
      </w:r>
    </w:p>
    <w:p w:rsidR="00C13304" w:rsidRDefault="00C13304" w:rsidP="00C13304">
      <w:pPr>
        <w:pStyle w:val="Body"/>
      </w:pPr>
    </w:p>
    <w:p w:rsidR="00C13304" w:rsidRDefault="00C13304" w:rsidP="00C13304">
      <w:pPr>
        <w:pStyle w:val="Body"/>
      </w:pPr>
    </w:p>
    <w:p w:rsidR="000413C5" w:rsidRDefault="00C13304" w:rsidP="00C13304">
      <w:pPr>
        <w:pStyle w:val="Body"/>
      </w:pPr>
      <w:r>
        <w:rPr>
          <w:noProof/>
        </w:rPr>
        <w:drawing>
          <wp:inline distT="0" distB="0" distL="0" distR="0">
            <wp:extent cx="3169908" cy="2356350"/>
            <wp:effectExtent l="0" t="0" r="5715" b="6350"/>
            <wp:docPr id="9" name="Picture 9" descr="Macintosh HD:Users:anthony:Desktop: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hony:Desktop:proj2.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171024" cy="2357179"/>
                    </a:xfrm>
                    <a:prstGeom prst="rect">
                      <a:avLst/>
                    </a:prstGeom>
                    <a:noFill/>
                    <a:ln>
                      <a:noFill/>
                    </a:ln>
                  </pic:spPr>
                </pic:pic>
              </a:graphicData>
            </a:graphic>
          </wp:inline>
        </w:drawing>
      </w:r>
    </w:p>
    <w:p w:rsidR="00C13304" w:rsidRDefault="00C13304" w:rsidP="00C13304">
      <w:pPr>
        <w:pStyle w:val="Body"/>
      </w:pPr>
    </w:p>
    <w:p w:rsidR="000413C5" w:rsidRDefault="00C13304" w:rsidP="00C13304">
      <w:pPr>
        <w:pStyle w:val="Body"/>
      </w:pPr>
      <w:r>
        <w:t>The projects details can be specified on the next screen.</w:t>
      </w:r>
    </w:p>
    <w:p w:rsidR="00C13304" w:rsidRDefault="00C13304" w:rsidP="00C13304">
      <w:pPr>
        <w:pStyle w:val="Body"/>
      </w:pPr>
    </w:p>
    <w:p w:rsidR="000413C5" w:rsidRDefault="00C13304" w:rsidP="00C13304">
      <w:pPr>
        <w:pStyle w:val="Body"/>
      </w:pPr>
      <w:r>
        <w:rPr>
          <w:noProof/>
        </w:rPr>
        <w:drawing>
          <wp:inline distT="0" distB="0" distL="0" distR="0">
            <wp:extent cx="3576312" cy="1759384"/>
            <wp:effectExtent l="0" t="0" r="5715" b="0"/>
            <wp:docPr id="13" name="Picture 13" descr="Macintosh HD:Users:anthony:Desktop:pro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hony:Desktop:proj3.png"/>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576312" cy="1759384"/>
                    </a:xfrm>
                    <a:prstGeom prst="rect">
                      <a:avLst/>
                    </a:prstGeom>
                    <a:noFill/>
                    <a:ln>
                      <a:noFill/>
                    </a:ln>
                  </pic:spPr>
                </pic:pic>
              </a:graphicData>
            </a:graphic>
          </wp:inline>
        </w:drawing>
      </w:r>
    </w:p>
    <w:p w:rsidR="00C13304" w:rsidRDefault="00C13304" w:rsidP="00C13304">
      <w:pPr>
        <w:pStyle w:val="Body"/>
      </w:pPr>
    </w:p>
    <w:p w:rsidR="000413C5" w:rsidRDefault="00C13304" w:rsidP="00C13304">
      <w:pPr>
        <w:pStyle w:val="Body"/>
      </w:pPr>
      <w:r>
        <w:t xml:space="preserve">Clicking </w:t>
      </w:r>
      <w:r>
        <w:t>“</w:t>
      </w:r>
      <w:r>
        <w:t>Finish</w:t>
      </w:r>
      <w:r>
        <w:t>”</w:t>
      </w:r>
      <w:r>
        <w:t xml:space="preserve"> will create the project.</w:t>
      </w:r>
    </w:p>
    <w:p w:rsidR="00C13304" w:rsidRDefault="00C13304" w:rsidP="00C13304">
      <w:pPr>
        <w:pStyle w:val="Body"/>
      </w:pPr>
    </w:p>
    <w:p w:rsidR="00C13304" w:rsidRDefault="00C13304" w:rsidP="00C13304">
      <w:pPr>
        <w:pStyle w:val="Body"/>
      </w:pPr>
      <w:r>
        <w:rPr>
          <w:noProof/>
        </w:rPr>
        <w:drawing>
          <wp:inline distT="0" distB="0" distL="0" distR="0">
            <wp:extent cx="5191075" cy="3340860"/>
            <wp:effectExtent l="0" t="0" r="0" b="12065"/>
            <wp:docPr id="12" name="Picture 12" descr="Macintosh HD:Users:anthony:Desktop:pro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hony:Desktop:proj4.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191227" cy="3340958"/>
                    </a:xfrm>
                    <a:prstGeom prst="rect">
                      <a:avLst/>
                    </a:prstGeom>
                    <a:noFill/>
                    <a:ln>
                      <a:noFill/>
                    </a:ln>
                  </pic:spPr>
                </pic:pic>
              </a:graphicData>
            </a:graphic>
          </wp:inline>
        </w:drawing>
      </w:r>
    </w:p>
    <w:p w:rsidR="00C13304" w:rsidRDefault="00C13304" w:rsidP="00C13304">
      <w:pPr>
        <w:pStyle w:val="Body"/>
      </w:pPr>
    </w:p>
    <w:p w:rsidR="000413C5" w:rsidRDefault="00C13304" w:rsidP="00C13304">
      <w:pPr>
        <w:pStyle w:val="Body"/>
      </w:pPr>
      <w:r>
        <w:t>A number of minor changes are needed in the generated project.</w:t>
      </w:r>
    </w:p>
    <w:p w:rsidR="00C13304" w:rsidRDefault="00C13304" w:rsidP="00C13304">
      <w:pPr>
        <w:pStyle w:val="Body"/>
      </w:pPr>
    </w:p>
    <w:p w:rsidR="000413C5" w:rsidRDefault="00C13304" w:rsidP="00C13304">
      <w:pPr>
        <w:pStyle w:val="Body"/>
      </w:pPr>
      <w:r>
        <w:t>Select the name of the class (</w:t>
      </w:r>
      <w:r>
        <w:t>“</w:t>
      </w:r>
      <w:r>
        <w:t>App</w:t>
      </w:r>
      <w:r>
        <w:t>”</w:t>
      </w:r>
      <w:r>
        <w:t xml:space="preserve">) and right-click and select Refactor-&gt;Rename; Change the name of the class to </w:t>
      </w:r>
      <w:r w:rsidRPr="00AA19B3">
        <w:t>StochasticSIR</w:t>
      </w:r>
      <w:r>
        <w:t>.</w:t>
      </w:r>
    </w:p>
    <w:p w:rsidR="00C13304" w:rsidRDefault="00C13304" w:rsidP="00C13304">
      <w:pPr>
        <w:pStyle w:val="Body"/>
      </w:pPr>
    </w:p>
    <w:p w:rsidR="000413C5" w:rsidRDefault="00C13304" w:rsidP="00C13304">
      <w:pPr>
        <w:pStyle w:val="Body"/>
      </w:pPr>
      <w:r>
        <w:t>In the Broadwick.sh file change the ${artifactId} and ${version} to the artifactId and version specified when the project was created (StochasticSIR and 1.0 respectively). This is a shell script for running your project on Unix based systems, you will need to make it executable.</w:t>
      </w:r>
    </w:p>
    <w:p w:rsidR="00C13304" w:rsidRDefault="00C13304" w:rsidP="00C13304">
      <w:pPr>
        <w:pStyle w:val="Body"/>
      </w:pPr>
    </w:p>
    <w:p w:rsidR="00C13304" w:rsidRDefault="00C13304" w:rsidP="00C13304">
      <w:pPr>
        <w:pStyle w:val="Body"/>
      </w:pPr>
      <w:r>
        <w:t>In Broadwick.xml (the configuration file for the generated project) change the name of the &lt;classname&gt; element to reflect the package and class (</w:t>
      </w:r>
      <w:r w:rsidRPr="00616626">
        <w:t>broadwick.stochasticsir</w:t>
      </w:r>
      <w:r>
        <w:t>.StocasticSIR)</w:t>
      </w:r>
    </w:p>
    <w:p w:rsidR="00C13304" w:rsidRDefault="00C13304" w:rsidP="00C13304">
      <w:pPr>
        <w:pStyle w:val="Body"/>
      </w:pPr>
    </w:p>
    <w:p w:rsidR="000413C5" w:rsidRDefault="00C13304" w:rsidP="00C13304">
      <w:pPr>
        <w:pStyle w:val="Body"/>
      </w:pPr>
      <w:r>
        <w:t xml:space="preserve">We can build the generated project by selecting Run-&gt;Build Project from the menu bar or clicking the </w:t>
      </w:r>
      <w:r>
        <w:rPr>
          <w:noProof/>
        </w:rPr>
        <w:drawing>
          <wp:inline distT="0" distB="0" distL="0" distR="0">
            <wp:extent cx="151114" cy="180390"/>
            <wp:effectExtent l="0" t="0" r="1905" b="0"/>
            <wp:docPr id="14" name="Picture 14" descr="Macintosh HD:Users:anthony:Desktop:pro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hony:Desktop:proj5.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51426" cy="180763"/>
                    </a:xfrm>
                    <a:prstGeom prst="rect">
                      <a:avLst/>
                    </a:prstGeom>
                    <a:noFill/>
                    <a:ln>
                      <a:noFill/>
                    </a:ln>
                  </pic:spPr>
                </pic:pic>
              </a:graphicData>
            </a:graphic>
          </wp:inline>
        </w:drawing>
      </w:r>
      <w:r>
        <w:t xml:space="preserve"> icon in the toolbar. This will create a directory called target that contains, among other items, a jar file containing the compiled code and an executeable jar file ending in </w:t>
      </w:r>
      <w:r w:rsidRPr="00616626">
        <w:t>.one-jar.jar</w:t>
      </w:r>
      <w:r>
        <w:t>. The Broadwick.sh file is a shell script that will run the executable jar file on *NIX systems.</w:t>
      </w:r>
    </w:p>
    <w:p w:rsidR="00C13304" w:rsidRDefault="00C13304" w:rsidP="00C13304">
      <w:pPr>
        <w:pStyle w:val="Body"/>
      </w:pPr>
    </w:p>
    <w:p w:rsidR="00C13304" w:rsidRDefault="00C13304" w:rsidP="00C13304">
      <w:pPr>
        <w:pStyle w:val="Body"/>
      </w:pPr>
      <w:r>
        <w:t>The Broadwick.xml file contains the configuration for the project that we have just created. To run the newly compiled project using this configuration file open a terminal window (Netbeans contains a terminal window which can be accessed by selecting Window-&gt;IDE Tools-&gt;Terminal).  Broadwick can be run using the following command</w:t>
      </w:r>
    </w:p>
    <w:p w:rsidR="00C13304" w:rsidRDefault="00C13304" w:rsidP="00C13304">
      <w:pPr>
        <w:pStyle w:val="Body"/>
      </w:pPr>
      <w:r>
        <w:t xml:space="preserve">Broadwick.sh </w:t>
      </w:r>
      <w:r>
        <w:t>–</w:t>
      </w:r>
      <w:r>
        <w:t>c &lt;configuration file&gt;</w:t>
      </w:r>
    </w:p>
    <w:p w:rsidR="00C13304" w:rsidRDefault="00C13304" w:rsidP="00C13304">
      <w:pPr>
        <w:pStyle w:val="Body"/>
      </w:pPr>
    </w:p>
    <w:p w:rsidR="00C13304" w:rsidRDefault="00C13304" w:rsidP="00C13304">
      <w:pPr>
        <w:pStyle w:val="Body"/>
      </w:pPr>
      <w:r>
        <w:rPr>
          <w:noProof/>
        </w:rPr>
        <w:drawing>
          <wp:inline distT="0" distB="0" distL="0" distR="0">
            <wp:extent cx="5851002" cy="2042658"/>
            <wp:effectExtent l="0" t="0" r="0" b="0"/>
            <wp:docPr id="16" name="Picture 16" descr="Macintosh HD:Users:anthony:Desktop:pro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hony:Desktop:proj6.png"/>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851002" cy="2042658"/>
                    </a:xfrm>
                    <a:prstGeom prst="rect">
                      <a:avLst/>
                    </a:prstGeom>
                    <a:noFill/>
                    <a:ln>
                      <a:noFill/>
                    </a:ln>
                  </pic:spPr>
                </pic:pic>
              </a:graphicData>
            </a:graphic>
          </wp:inline>
        </w:drawing>
      </w:r>
    </w:p>
    <w:p w:rsidR="00C13304" w:rsidRDefault="00C13304" w:rsidP="00C13304">
      <w:pPr>
        <w:pStyle w:val="Body"/>
      </w:pPr>
    </w:p>
    <w:p w:rsidR="00C13304" w:rsidRDefault="00C13304" w:rsidP="00C13304">
      <w:pPr>
        <w:pStyle w:val="Body"/>
      </w:pPr>
      <w:r>
        <w:t>When Broadwick starts it looks for all the models specified in the &lt;model&gt; elements in the projects configuration file. It creates objects for each &lt;model&gt; found using the default (empty) constructor for the class given in the &lt;classname&gt; element of the model (this is why no constructor is generated for the project).</w:t>
      </w:r>
    </w:p>
    <w:p w:rsidR="000413C5" w:rsidRDefault="00C13304" w:rsidP="00C13304">
      <w:pPr>
        <w:pStyle w:val="Body"/>
      </w:pPr>
      <w:r>
        <w:t>For each project object created Broadwick will call the init(), run() and finalise() methods in turn. In our skeleton project we simply logged the fact that these methods were called. A simplified outline of how Broadwick initialises itself is shown below.</w:t>
      </w:r>
    </w:p>
    <w:p w:rsidR="00C13304" w:rsidRDefault="00C13304" w:rsidP="00C13304">
      <w:pPr>
        <w:pStyle w:val="Body"/>
      </w:pPr>
    </w:p>
    <w:p w:rsidR="00C13304" w:rsidRDefault="00C13304" w:rsidP="00C13304">
      <w:pPr>
        <w:pStyle w:val="Body"/>
      </w:pPr>
      <w:r>
        <w:rPr>
          <w:noProof/>
        </w:rPr>
        <w:drawing>
          <wp:inline distT="0" distB="0" distL="0" distR="0">
            <wp:extent cx="2062335" cy="1614669"/>
            <wp:effectExtent l="0" t="0" r="0" b="11430"/>
            <wp:docPr id="17" name="Picture 17" descr="Macintosh HD:Users:anthony:Research:src:Broadwick:doc:Diagrams:Broadwick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hony:Research:src:Broadwick:doc:Diagrams:BroadwickSummary.pn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062716" cy="1614967"/>
                    </a:xfrm>
                    <a:prstGeom prst="rect">
                      <a:avLst/>
                    </a:prstGeom>
                    <a:noFill/>
                    <a:ln>
                      <a:noFill/>
                    </a:ln>
                  </pic:spPr>
                </pic:pic>
              </a:graphicData>
            </a:graphic>
          </wp:inline>
        </w:drawing>
      </w:r>
    </w:p>
    <w:p w:rsidR="00C13304" w:rsidRDefault="00C13304" w:rsidP="00C13304">
      <w:pPr>
        <w:pStyle w:val="Body"/>
      </w:pPr>
    </w:p>
    <w:p w:rsidR="00C13304" w:rsidRDefault="00C13304" w:rsidP="00C13304">
      <w:pPr>
        <w:pStyle w:val="Body"/>
      </w:pPr>
      <w:r>
        <w:t>A description of the configuration file is outlined in the next section.</w:t>
      </w:r>
    </w:p>
    <w:p w:rsidR="00C13304" w:rsidRDefault="00C13304" w:rsidP="00C13304">
      <w:pPr>
        <w:pStyle w:val="Body"/>
      </w:pPr>
    </w:p>
    <w:p w:rsidR="00C13304" w:rsidRDefault="00C13304" w:rsidP="00C13304">
      <w:pPr>
        <w:pStyle w:val="Body"/>
      </w:pPr>
    </w:p>
    <w:p w:rsidR="00C13304" w:rsidRDefault="00C13304" w:rsidP="00C13304">
      <w:pPr>
        <w:pStyle w:val="Body"/>
      </w:pPr>
    </w:p>
    <w:p w:rsidR="000413C5" w:rsidRDefault="00C13304" w:rsidP="00C13304">
      <w:pPr>
        <w:pStyle w:val="Heading2"/>
      </w:pPr>
      <w:bookmarkStart w:id="5" w:name="_Toc266110747"/>
      <w:r>
        <w:t>Configuration Files</w:t>
      </w:r>
      <w:bookmarkEnd w:id="5"/>
    </w:p>
    <w:p w:rsidR="000413C5" w:rsidRDefault="000413C5" w:rsidP="000413C5">
      <w:pPr>
        <w:pStyle w:val="Body2"/>
      </w:pPr>
    </w:p>
    <w:p w:rsidR="000413C5" w:rsidRDefault="000413C5" w:rsidP="000413C5">
      <w:pPr>
        <w:pStyle w:val="Body"/>
      </w:pPr>
      <w:r>
        <w:t>The configuration file MUST conform to the Broadwick.xsd specification that is supplied with the Broadwick source code. The configuration is contained within the &lt;project&gt; &lt;/project&gt; tags and contains the following tags</w:t>
      </w:r>
    </w:p>
    <w:p w:rsidR="000413C5" w:rsidRDefault="000413C5" w:rsidP="000413C5">
      <w:pPr>
        <w:pStyle w:val="Body"/>
      </w:pPr>
    </w:p>
    <w:p w:rsidR="000413C5" w:rsidRDefault="000413C5" w:rsidP="000413C5">
      <w:pPr>
        <w:pStyle w:val="Body"/>
      </w:pPr>
    </w:p>
    <w:tbl>
      <w:tblPr>
        <w:tblStyle w:val="TableGrid"/>
        <w:tblW w:w="0" w:type="auto"/>
        <w:tblInd w:w="675" w:type="dxa"/>
        <w:tblLook w:val="00BF"/>
      </w:tblPr>
      <w:tblGrid>
        <w:gridCol w:w="1883"/>
        <w:gridCol w:w="2143"/>
        <w:gridCol w:w="5153"/>
      </w:tblGrid>
      <w:tr w:rsidR="000413C5">
        <w:tc>
          <w:tcPr>
            <w:tcW w:w="1175" w:type="dxa"/>
          </w:tcPr>
          <w:p w:rsidR="000413C5" w:rsidRDefault="000413C5" w:rsidP="000413C5">
            <w:pPr>
              <w:pStyle w:val="Body"/>
            </w:pPr>
            <w:r>
              <w:t>&lt;logs&gt;</w:t>
            </w:r>
          </w:p>
        </w:tc>
        <w:tc>
          <w:tcPr>
            <w:tcW w:w="1235" w:type="dxa"/>
          </w:tcPr>
          <w:p w:rsidR="000413C5" w:rsidRDefault="000413C5" w:rsidP="000413C5">
            <w:pPr>
              <w:pStyle w:val="Body"/>
            </w:pPr>
            <w:r>
              <w:t>&lt;console&gt;</w:t>
            </w:r>
          </w:p>
        </w:tc>
        <w:tc>
          <w:tcPr>
            <w:tcW w:w="6769" w:type="dxa"/>
          </w:tcPr>
          <w:p w:rsidR="000413C5" w:rsidRDefault="000413C5" w:rsidP="000413C5">
            <w:pPr>
              <w:pStyle w:val="Body"/>
            </w:pPr>
            <w:r>
              <w:t>Contains &lt;level&gt; and &lt;pattern&gt; tags to define the level and structure of logging messages displayed on the console.</w:t>
            </w:r>
          </w:p>
        </w:tc>
      </w:tr>
      <w:tr w:rsidR="000413C5">
        <w:tc>
          <w:tcPr>
            <w:tcW w:w="1175" w:type="dxa"/>
          </w:tcPr>
          <w:p w:rsidR="000413C5" w:rsidRDefault="000413C5" w:rsidP="000413C5">
            <w:pPr>
              <w:pStyle w:val="Body"/>
            </w:pPr>
          </w:p>
        </w:tc>
        <w:tc>
          <w:tcPr>
            <w:tcW w:w="1235" w:type="dxa"/>
          </w:tcPr>
          <w:p w:rsidR="000413C5" w:rsidRDefault="000413C5" w:rsidP="000413C5">
            <w:pPr>
              <w:pStyle w:val="Body"/>
            </w:pPr>
            <w:r>
              <w:t>&lt;files&gt;</w:t>
            </w:r>
          </w:p>
        </w:tc>
        <w:tc>
          <w:tcPr>
            <w:tcW w:w="6769" w:type="dxa"/>
          </w:tcPr>
          <w:p w:rsidR="000413C5" w:rsidRDefault="000413C5" w:rsidP="000413C5">
            <w:pPr>
              <w:pStyle w:val="Body"/>
            </w:pPr>
            <w:r>
              <w:t>Contains &lt;level&gt; and &lt;pattern&gt; tags like the &lt;console&gt; log but also a &lt;name&gt; for the name of the file to contain the log messages and a boolean &lt;overwrite&gt; tag that lets Broadwick know if any existing file with that name should be overwritten.</w:t>
            </w:r>
          </w:p>
        </w:tc>
      </w:tr>
      <w:tr w:rsidR="000413C5">
        <w:tc>
          <w:tcPr>
            <w:tcW w:w="1175" w:type="dxa"/>
          </w:tcPr>
          <w:p w:rsidR="000413C5" w:rsidRDefault="000413C5" w:rsidP="000413C5">
            <w:pPr>
              <w:pStyle w:val="Body"/>
            </w:pPr>
            <w:r>
              <w:t>&lt;data&gt;</w:t>
            </w:r>
          </w:p>
        </w:tc>
        <w:tc>
          <w:tcPr>
            <w:tcW w:w="1235" w:type="dxa"/>
          </w:tcPr>
          <w:p w:rsidR="000413C5" w:rsidRDefault="000413C5" w:rsidP="000413C5">
            <w:pPr>
              <w:pStyle w:val="Body"/>
            </w:pPr>
            <w:r>
              <w:t>&lt;databases&gt;</w:t>
            </w:r>
          </w:p>
        </w:tc>
        <w:tc>
          <w:tcPr>
            <w:tcW w:w="6769" w:type="dxa"/>
          </w:tcPr>
          <w:p w:rsidR="000413C5" w:rsidRDefault="000413C5" w:rsidP="000413C5">
            <w:pPr>
              <w:pStyle w:val="Body"/>
            </w:pPr>
            <w:r>
              <w:t>Contains the &lt;name&gt; tag to specify the location of the database.</w:t>
            </w:r>
          </w:p>
        </w:tc>
      </w:tr>
      <w:tr w:rsidR="000413C5">
        <w:tc>
          <w:tcPr>
            <w:tcW w:w="1175" w:type="dxa"/>
          </w:tcPr>
          <w:p w:rsidR="000413C5" w:rsidRDefault="000413C5" w:rsidP="000413C5">
            <w:pPr>
              <w:pStyle w:val="Body"/>
            </w:pPr>
          </w:p>
        </w:tc>
        <w:tc>
          <w:tcPr>
            <w:tcW w:w="1235" w:type="dxa"/>
          </w:tcPr>
          <w:p w:rsidR="000413C5" w:rsidRDefault="000413C5" w:rsidP="000413C5">
            <w:pPr>
              <w:pStyle w:val="Body"/>
            </w:pPr>
            <w:r>
              <w:t>&lt;datafiles&gt;</w:t>
            </w:r>
          </w:p>
        </w:tc>
        <w:tc>
          <w:tcPr>
            <w:tcW w:w="6769" w:type="dxa"/>
          </w:tcPr>
          <w:p w:rsidR="000413C5" w:rsidRPr="000048BB" w:rsidRDefault="000413C5" w:rsidP="000413C5">
            <w:pPr>
              <w:pStyle w:val="Body"/>
            </w:pPr>
            <w:r>
              <w:t>Contains the &lt;</w:t>
            </w:r>
            <w:r w:rsidRPr="000048BB">
              <w:t>DirectedMovementFile</w:t>
            </w:r>
            <w:r>
              <w:t>&gt; &lt;</w:t>
            </w:r>
            <w:r w:rsidRPr="000048BB">
              <w:t>FullMovementFile</w:t>
            </w:r>
            <w:r>
              <w:t>&gt; &lt;</w:t>
            </w:r>
            <w:r w:rsidRPr="000048BB">
              <w:t>BatchMovementFile</w:t>
            </w:r>
            <w:r>
              <w:t>&gt; &lt;</w:t>
            </w:r>
            <w:r w:rsidRPr="000048BB">
              <w:t>PopulationFile</w:t>
            </w:r>
            <w:r>
              <w:t>&gt; &lt;</w:t>
            </w:r>
            <w:r w:rsidRPr="000048BB">
              <w:t>LocationsFile</w:t>
            </w:r>
            <w:r>
              <w:t>&gt; and &lt;</w:t>
            </w:r>
            <w:r w:rsidRPr="000048BB">
              <w:t>TestsFile</w:t>
            </w:r>
            <w:r>
              <w:t>&gt; tags for the various file structures recognised by Broadwick. See the following tables in this section for a description of each.</w:t>
            </w:r>
          </w:p>
        </w:tc>
      </w:tr>
      <w:tr w:rsidR="000413C5">
        <w:tc>
          <w:tcPr>
            <w:tcW w:w="1175" w:type="dxa"/>
          </w:tcPr>
          <w:p w:rsidR="000413C5" w:rsidRDefault="000413C5" w:rsidP="000413C5">
            <w:pPr>
              <w:pStyle w:val="Body"/>
            </w:pPr>
            <w:r>
              <w:t>&lt;models&gt;</w:t>
            </w:r>
          </w:p>
        </w:tc>
        <w:tc>
          <w:tcPr>
            <w:tcW w:w="1235" w:type="dxa"/>
          </w:tcPr>
          <w:p w:rsidR="000413C5" w:rsidRDefault="000413C5" w:rsidP="000413C5">
            <w:pPr>
              <w:pStyle w:val="Body"/>
            </w:pPr>
            <w:r>
              <w:t>&lt;model&gt;</w:t>
            </w:r>
          </w:p>
        </w:tc>
        <w:tc>
          <w:tcPr>
            <w:tcW w:w="6769" w:type="dxa"/>
          </w:tcPr>
          <w:p w:rsidR="000413C5" w:rsidRDefault="000413C5" w:rsidP="000413C5">
            <w:pPr>
              <w:pStyle w:val="Body"/>
            </w:pPr>
            <w:r>
              <w:t xml:space="preserve">Broadwick can run several models concurrently (though they will share the same logging and data configurations). </w:t>
            </w:r>
          </w:p>
        </w:tc>
      </w:tr>
    </w:tbl>
    <w:p w:rsidR="000413C5" w:rsidRDefault="000413C5" w:rsidP="000413C5">
      <w:pPr>
        <w:pStyle w:val="Body"/>
      </w:pPr>
    </w:p>
    <w:p w:rsidR="000413C5" w:rsidRDefault="000413C5" w:rsidP="000413C5">
      <w:pPr>
        <w:pStyle w:val="Body"/>
      </w:pPr>
      <w:r>
        <w:t xml:space="preserve">Each model element contains the following </w:t>
      </w:r>
    </w:p>
    <w:tbl>
      <w:tblPr>
        <w:tblStyle w:val="TableGrid"/>
        <w:tblW w:w="0" w:type="auto"/>
        <w:tblInd w:w="675" w:type="dxa"/>
        <w:tblLook w:val="00BF"/>
      </w:tblPr>
      <w:tblGrid>
        <w:gridCol w:w="2201"/>
        <w:gridCol w:w="6769"/>
      </w:tblGrid>
      <w:tr w:rsidR="000413C5">
        <w:tc>
          <w:tcPr>
            <w:tcW w:w="1235" w:type="dxa"/>
          </w:tcPr>
          <w:p w:rsidR="000413C5" w:rsidRDefault="000413C5" w:rsidP="000413C5">
            <w:pPr>
              <w:pStyle w:val="Body"/>
            </w:pPr>
            <w:r>
              <w:t>&lt;classname&gt;</w:t>
            </w:r>
          </w:p>
        </w:tc>
        <w:tc>
          <w:tcPr>
            <w:tcW w:w="6769" w:type="dxa"/>
          </w:tcPr>
          <w:p w:rsidR="000413C5" w:rsidRDefault="000413C5" w:rsidP="000413C5">
            <w:pPr>
              <w:pStyle w:val="Body"/>
            </w:pPr>
            <w:r>
              <w:t>Exactly one classname element that is the fully qualified name of the java class (that implements the broadwick.model.Model interface). This class MUST have a no argument constructor that Broadwick will use to create an instance through relection.</w:t>
            </w:r>
          </w:p>
        </w:tc>
      </w:tr>
      <w:tr w:rsidR="000413C5">
        <w:tc>
          <w:tcPr>
            <w:tcW w:w="1235" w:type="dxa"/>
          </w:tcPr>
          <w:p w:rsidR="000413C5" w:rsidRDefault="000413C5" w:rsidP="000413C5">
            <w:pPr>
              <w:pStyle w:val="Body"/>
            </w:pPr>
            <w:r>
              <w:t>&lt;priors&gt;</w:t>
            </w:r>
          </w:p>
        </w:tc>
        <w:tc>
          <w:tcPr>
            <w:tcW w:w="6769" w:type="dxa"/>
          </w:tcPr>
          <w:p w:rsidR="000413C5" w:rsidRDefault="000413C5" w:rsidP="000413C5">
            <w:pPr>
              <w:pStyle w:val="Body"/>
            </w:pPr>
            <w:r>
              <w:t>The &lt;priors&gt; tag can contain as many elements as necessary, each prior contains an id attribute and optional &lt;hint&gt; and &lt;initialVal&gt; elements. The folloing priors are recognised by Broadwick</w:t>
            </w:r>
          </w:p>
          <w:p w:rsidR="000413C5" w:rsidRDefault="000413C5" w:rsidP="000413C5">
            <w:pPr>
              <w:pStyle w:val="Body"/>
            </w:pPr>
            <w:r>
              <w:t>&lt;uniformPrior&gt; additionally contains &lt;min&gt; and &lt;max&gt; elements for uniformly distributed priors.</w:t>
            </w:r>
          </w:p>
          <w:p w:rsidR="000413C5" w:rsidRDefault="000413C5" w:rsidP="000413C5">
            <w:pPr>
              <w:pStyle w:val="Body"/>
            </w:pPr>
            <w:r>
              <w:t>&lt;gaussianprior&gt; additionally contains &lt;mean&gt; and &lt;deviation&gt; tags for normally distributed priors.</w:t>
            </w:r>
          </w:p>
        </w:tc>
      </w:tr>
      <w:tr w:rsidR="000413C5">
        <w:tc>
          <w:tcPr>
            <w:tcW w:w="1235" w:type="dxa"/>
          </w:tcPr>
          <w:p w:rsidR="000413C5" w:rsidRDefault="000413C5" w:rsidP="000413C5">
            <w:pPr>
              <w:pStyle w:val="Body"/>
            </w:pPr>
            <w:r>
              <w:t>&lt;parameter&gt;</w:t>
            </w:r>
          </w:p>
        </w:tc>
        <w:tc>
          <w:tcPr>
            <w:tcW w:w="6769" w:type="dxa"/>
          </w:tcPr>
          <w:p w:rsidR="000413C5" w:rsidRDefault="000413C5" w:rsidP="000413C5">
            <w:pPr>
              <w:pStyle w:val="Body"/>
            </w:pPr>
            <w:r>
              <w:t>The parameters for the model can be encoded in this tag using the id and value attributes to name the parameters and give the parameter value. These can be accessed by the broadwick.model.Model,getParameterAs[TYPE](id) method that retrieves the parameter with the given id and converts it the the required type.</w:t>
            </w:r>
          </w:p>
        </w:tc>
      </w:tr>
    </w:tbl>
    <w:p w:rsidR="000413C5" w:rsidRDefault="000413C5" w:rsidP="000413C5">
      <w:pPr>
        <w:pStyle w:val="Body"/>
      </w:pPr>
    </w:p>
    <w:p w:rsidR="000413C5" w:rsidRDefault="000413C5" w:rsidP="000413C5">
      <w:pPr>
        <w:pStyle w:val="Body"/>
      </w:pPr>
      <w:r>
        <w:t>Each datafile contains specific information on it</w:t>
      </w:r>
      <w:r>
        <w:t>’</w:t>
      </w:r>
      <w:r>
        <w:t>s layout, i.e. the columns in the file where the required data can be found. The structure of each recognised data file is outlined below.</w:t>
      </w:r>
    </w:p>
    <w:p w:rsidR="000413C5" w:rsidRDefault="000413C5" w:rsidP="000413C5">
      <w:pPr>
        <w:pStyle w:val="Body"/>
      </w:pPr>
    </w:p>
    <w:p w:rsidR="000413C5" w:rsidRDefault="000413C5" w:rsidP="000413C5">
      <w:pPr>
        <w:pStyle w:val="Body"/>
      </w:pPr>
      <w:r w:rsidRPr="000048BB">
        <w:t>DirectedMovementFile</w:t>
      </w:r>
      <w:r>
        <w:t>:</w:t>
      </w:r>
    </w:p>
    <w:tbl>
      <w:tblPr>
        <w:tblStyle w:val="TableGrid"/>
        <w:tblW w:w="0" w:type="auto"/>
        <w:tblInd w:w="675" w:type="dxa"/>
        <w:tblLook w:val="00BF"/>
      </w:tblPr>
      <w:tblGrid>
        <w:gridCol w:w="4103"/>
        <w:gridCol w:w="5076"/>
      </w:tblGrid>
      <w:tr w:rsidR="000413C5">
        <w:tc>
          <w:tcPr>
            <w:tcW w:w="2686" w:type="dxa"/>
          </w:tcPr>
          <w:p w:rsidR="000413C5" w:rsidRDefault="000413C5" w:rsidP="000413C5">
            <w:pPr>
              <w:pStyle w:val="Body"/>
            </w:pPr>
            <w:r>
              <w:t>&lt;name&gt;</w:t>
            </w:r>
          </w:p>
        </w:tc>
        <w:tc>
          <w:tcPr>
            <w:tcW w:w="6493" w:type="dxa"/>
          </w:tcPr>
          <w:p w:rsidR="000413C5" w:rsidRDefault="000413C5" w:rsidP="000413C5">
            <w:pPr>
              <w:pStyle w:val="Body"/>
            </w:pPr>
            <w:r>
              <w:t>The name (including path from the configuration file) where the file can be found.</w:t>
            </w:r>
          </w:p>
        </w:tc>
      </w:tr>
      <w:tr w:rsidR="000413C5">
        <w:tc>
          <w:tcPr>
            <w:tcW w:w="2686" w:type="dxa"/>
          </w:tcPr>
          <w:p w:rsidR="000413C5" w:rsidRDefault="000413C5" w:rsidP="000413C5">
            <w:pPr>
              <w:pStyle w:val="Body"/>
            </w:pPr>
            <w:r>
              <w:t>&lt;alias&gt;</w:t>
            </w:r>
          </w:p>
        </w:tc>
        <w:tc>
          <w:tcPr>
            <w:tcW w:w="6493" w:type="dxa"/>
          </w:tcPr>
          <w:p w:rsidR="000413C5" w:rsidRDefault="000413C5" w:rsidP="000413C5">
            <w:pPr>
              <w:pStyle w:val="Body"/>
            </w:pPr>
            <w:r>
              <w:t>An alias for the file.</w:t>
            </w:r>
          </w:p>
        </w:tc>
      </w:tr>
      <w:tr w:rsidR="000413C5">
        <w:tc>
          <w:tcPr>
            <w:tcW w:w="2686" w:type="dxa"/>
          </w:tcPr>
          <w:p w:rsidR="000413C5" w:rsidRDefault="000413C5" w:rsidP="000413C5">
            <w:pPr>
              <w:pStyle w:val="Body"/>
            </w:pPr>
            <w:r>
              <w:t>&lt;separator&gt;</w:t>
            </w:r>
          </w:p>
        </w:tc>
        <w:tc>
          <w:tcPr>
            <w:tcW w:w="6493"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r w:rsidR="000413C5">
        <w:tc>
          <w:tcPr>
            <w:tcW w:w="2686" w:type="dxa"/>
          </w:tcPr>
          <w:p w:rsidR="000413C5" w:rsidRDefault="000413C5" w:rsidP="000413C5">
            <w:pPr>
              <w:pStyle w:val="Body"/>
            </w:pPr>
            <w:r>
              <w:t>&lt;idColumn&gt;</w:t>
            </w:r>
          </w:p>
        </w:tc>
        <w:tc>
          <w:tcPr>
            <w:tcW w:w="6493" w:type="dxa"/>
          </w:tcPr>
          <w:p w:rsidR="000413C5" w:rsidRDefault="000413C5" w:rsidP="000413C5">
            <w:pPr>
              <w:pStyle w:val="Body"/>
            </w:pPr>
          </w:p>
        </w:tc>
      </w:tr>
      <w:tr w:rsidR="000413C5">
        <w:tc>
          <w:tcPr>
            <w:tcW w:w="2686" w:type="dxa"/>
          </w:tcPr>
          <w:p w:rsidR="000413C5" w:rsidRPr="007A576E" w:rsidRDefault="000413C5" w:rsidP="000413C5">
            <w:pPr>
              <w:pStyle w:val="Body"/>
            </w:pPr>
            <w:r>
              <w:t>&lt;</w:t>
            </w:r>
            <w:r w:rsidRPr="007A576E">
              <w:t>movementDateColumn</w:t>
            </w:r>
            <w:r>
              <w:t>&gt;</w:t>
            </w:r>
          </w:p>
        </w:tc>
        <w:tc>
          <w:tcPr>
            <w:tcW w:w="6493" w:type="dxa"/>
          </w:tcPr>
          <w:p w:rsidR="000413C5" w:rsidRDefault="000413C5" w:rsidP="000413C5">
            <w:pPr>
              <w:pStyle w:val="Body"/>
            </w:pPr>
          </w:p>
        </w:tc>
      </w:tr>
      <w:tr w:rsidR="000413C5">
        <w:tc>
          <w:tcPr>
            <w:tcW w:w="2686" w:type="dxa"/>
          </w:tcPr>
          <w:p w:rsidR="000413C5" w:rsidRPr="007A576E" w:rsidRDefault="000413C5" w:rsidP="000413C5">
            <w:pPr>
              <w:pStyle w:val="Body"/>
            </w:pPr>
            <w:r>
              <w:t>&lt;</w:t>
            </w:r>
            <w:r w:rsidRPr="007A576E">
              <w:t>movementDirectionColumn</w:t>
            </w:r>
            <w:r>
              <w:t>&gt;</w:t>
            </w:r>
          </w:p>
        </w:tc>
        <w:tc>
          <w:tcPr>
            <w:tcW w:w="6493" w:type="dxa"/>
          </w:tcPr>
          <w:p w:rsidR="000413C5" w:rsidRDefault="000413C5" w:rsidP="000413C5">
            <w:pPr>
              <w:pStyle w:val="Body"/>
            </w:pPr>
          </w:p>
        </w:tc>
      </w:tr>
      <w:tr w:rsidR="000413C5">
        <w:tc>
          <w:tcPr>
            <w:tcW w:w="2686" w:type="dxa"/>
          </w:tcPr>
          <w:p w:rsidR="000413C5" w:rsidRPr="007A576E" w:rsidRDefault="000413C5" w:rsidP="000413C5">
            <w:pPr>
              <w:pStyle w:val="Body"/>
            </w:pPr>
            <w:r>
              <w:t>&lt;</w:t>
            </w:r>
            <w:r w:rsidRPr="007A576E">
              <w:t>locationColumn</w:t>
            </w:r>
            <w:r>
              <w:t>&gt;</w:t>
            </w:r>
          </w:p>
        </w:tc>
        <w:tc>
          <w:tcPr>
            <w:tcW w:w="6493" w:type="dxa"/>
          </w:tcPr>
          <w:p w:rsidR="000413C5" w:rsidRDefault="000413C5" w:rsidP="000413C5">
            <w:pPr>
              <w:pStyle w:val="Body"/>
            </w:pPr>
          </w:p>
        </w:tc>
      </w:tr>
      <w:tr w:rsidR="000413C5">
        <w:tc>
          <w:tcPr>
            <w:tcW w:w="2686" w:type="dxa"/>
          </w:tcPr>
          <w:p w:rsidR="000413C5" w:rsidRPr="007A576E" w:rsidRDefault="000413C5" w:rsidP="000413C5">
            <w:pPr>
              <w:pStyle w:val="Body"/>
            </w:pPr>
            <w:r>
              <w:t>&lt;</w:t>
            </w:r>
            <w:r w:rsidRPr="007A576E">
              <w:t>speciesColumn</w:t>
            </w:r>
            <w:r>
              <w:t>&gt;</w:t>
            </w:r>
          </w:p>
        </w:tc>
        <w:tc>
          <w:tcPr>
            <w:tcW w:w="6493" w:type="dxa"/>
          </w:tcPr>
          <w:p w:rsidR="000413C5" w:rsidRDefault="000413C5" w:rsidP="000413C5">
            <w:pPr>
              <w:pStyle w:val="Body"/>
            </w:pPr>
          </w:p>
        </w:tc>
      </w:tr>
      <w:tr w:rsidR="000413C5">
        <w:tc>
          <w:tcPr>
            <w:tcW w:w="2686" w:type="dxa"/>
          </w:tcPr>
          <w:p w:rsidR="000413C5" w:rsidRPr="007A576E" w:rsidRDefault="000413C5" w:rsidP="000413C5">
            <w:pPr>
              <w:pStyle w:val="Body"/>
            </w:pPr>
            <w:r>
              <w:t>&lt;</w:t>
            </w:r>
            <w:r w:rsidRPr="007A576E">
              <w:t>dateFormat</w:t>
            </w:r>
            <w:r>
              <w:t>&gt;</w:t>
            </w:r>
          </w:p>
        </w:tc>
        <w:tc>
          <w:tcPr>
            <w:tcW w:w="6493" w:type="dxa"/>
          </w:tcPr>
          <w:p w:rsidR="000413C5" w:rsidRDefault="000413C5" w:rsidP="000413C5">
            <w:pPr>
              <w:pStyle w:val="Body"/>
            </w:pPr>
          </w:p>
        </w:tc>
      </w:tr>
      <w:tr w:rsidR="000413C5">
        <w:tc>
          <w:tcPr>
            <w:tcW w:w="2686" w:type="dxa"/>
          </w:tcPr>
          <w:p w:rsidR="000413C5" w:rsidRPr="007A576E" w:rsidRDefault="000413C5" w:rsidP="000413C5">
            <w:pPr>
              <w:pStyle w:val="Body"/>
            </w:pPr>
            <w:r>
              <w:t>&lt;</w:t>
            </w:r>
            <w:r w:rsidRPr="007A576E">
              <w:t>customTags</w:t>
            </w:r>
            <w:r>
              <w:t>&gt;</w:t>
            </w:r>
          </w:p>
        </w:tc>
        <w:tc>
          <w:tcPr>
            <w:tcW w:w="6493" w:type="dxa"/>
          </w:tcPr>
          <w:p w:rsidR="000413C5" w:rsidRDefault="000413C5" w:rsidP="000413C5">
            <w:pPr>
              <w:pStyle w:val="Body"/>
            </w:pPr>
            <w:r>
              <w:t>This optional field allows for optional information to be stored in the database.</w:t>
            </w:r>
          </w:p>
        </w:tc>
      </w:tr>
    </w:tbl>
    <w:p w:rsidR="000413C5" w:rsidRDefault="000413C5" w:rsidP="000413C5">
      <w:pPr>
        <w:pStyle w:val="Body"/>
      </w:pPr>
      <w:r>
        <w:t>Full</w:t>
      </w:r>
      <w:r w:rsidRPr="000048BB">
        <w:t>MovementFile</w:t>
      </w:r>
      <w:r>
        <w:t>:</w:t>
      </w:r>
    </w:p>
    <w:tbl>
      <w:tblPr>
        <w:tblStyle w:val="TableGrid"/>
        <w:tblW w:w="0" w:type="auto"/>
        <w:tblInd w:w="675" w:type="dxa"/>
        <w:tblLook w:val="00BF"/>
      </w:tblPr>
      <w:tblGrid>
        <w:gridCol w:w="4315"/>
        <w:gridCol w:w="4864"/>
      </w:tblGrid>
      <w:tr w:rsidR="000413C5">
        <w:tc>
          <w:tcPr>
            <w:tcW w:w="2842" w:type="dxa"/>
          </w:tcPr>
          <w:p w:rsidR="000413C5" w:rsidRDefault="000413C5" w:rsidP="000413C5">
            <w:pPr>
              <w:pStyle w:val="Body"/>
            </w:pPr>
            <w:r>
              <w:t>&lt;name&gt;</w:t>
            </w:r>
          </w:p>
        </w:tc>
        <w:tc>
          <w:tcPr>
            <w:tcW w:w="6337" w:type="dxa"/>
          </w:tcPr>
          <w:p w:rsidR="000413C5" w:rsidRDefault="000413C5" w:rsidP="000413C5">
            <w:pPr>
              <w:pStyle w:val="Body"/>
            </w:pPr>
            <w:r>
              <w:t>The name (including path from the configuration file) where the file can be found.</w:t>
            </w:r>
          </w:p>
        </w:tc>
      </w:tr>
      <w:tr w:rsidR="000413C5">
        <w:tc>
          <w:tcPr>
            <w:tcW w:w="2842" w:type="dxa"/>
          </w:tcPr>
          <w:p w:rsidR="000413C5" w:rsidRDefault="000413C5" w:rsidP="000413C5">
            <w:pPr>
              <w:pStyle w:val="Body"/>
            </w:pPr>
            <w:r>
              <w:t>&lt;alias&gt;</w:t>
            </w:r>
          </w:p>
        </w:tc>
        <w:tc>
          <w:tcPr>
            <w:tcW w:w="6337" w:type="dxa"/>
          </w:tcPr>
          <w:p w:rsidR="000413C5" w:rsidRDefault="000413C5" w:rsidP="000413C5">
            <w:pPr>
              <w:pStyle w:val="Body"/>
            </w:pPr>
            <w:r>
              <w:t>An alias for the file.</w:t>
            </w:r>
          </w:p>
        </w:tc>
      </w:tr>
      <w:tr w:rsidR="000413C5">
        <w:tc>
          <w:tcPr>
            <w:tcW w:w="2842" w:type="dxa"/>
          </w:tcPr>
          <w:p w:rsidR="000413C5" w:rsidRDefault="000413C5" w:rsidP="000413C5">
            <w:pPr>
              <w:pStyle w:val="Body"/>
            </w:pPr>
            <w:r>
              <w:t>&lt;separator&gt;</w:t>
            </w:r>
          </w:p>
        </w:tc>
        <w:tc>
          <w:tcPr>
            <w:tcW w:w="6337"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r w:rsidR="000413C5">
        <w:tc>
          <w:tcPr>
            <w:tcW w:w="2842" w:type="dxa"/>
          </w:tcPr>
          <w:p w:rsidR="000413C5" w:rsidRDefault="000413C5" w:rsidP="000413C5">
            <w:pPr>
              <w:pStyle w:val="Body"/>
            </w:pPr>
            <w:r>
              <w:t>&lt;idColumn&gt;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departureDateColumn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departureLocationIdColumn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destinationDateColumn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destinationLocationIdColumn</w:t>
            </w:r>
            <w:r>
              <w:t>&gt;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&lt;marketId</w:t>
            </w:r>
            <w:r w:rsidRPr="001A158C">
              <w:t>Column</w:t>
            </w:r>
            <w:r>
              <w:t>&gt;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w:t>
            </w:r>
            <w:r w:rsidRPr="001A158C">
              <w:t>marketDateColumn</w:t>
            </w:r>
            <w:r>
              <w:t>&gt;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w:t>
            </w:r>
            <w:r w:rsidRPr="001A158C">
              <w:t>speciesColumn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dateFormat</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customTags</w:t>
            </w:r>
            <w:r>
              <w:t>&gt;</w:t>
            </w:r>
          </w:p>
        </w:tc>
        <w:tc>
          <w:tcPr>
            <w:tcW w:w="6337" w:type="dxa"/>
          </w:tcPr>
          <w:p w:rsidR="000413C5" w:rsidRDefault="000413C5" w:rsidP="000413C5">
            <w:pPr>
              <w:pStyle w:val="Body"/>
            </w:pPr>
            <w:r>
              <w:t>This optional field allows for optional information to be stored in the database.</w:t>
            </w:r>
          </w:p>
        </w:tc>
      </w:tr>
    </w:tbl>
    <w:p w:rsidR="000413C5" w:rsidRDefault="000413C5" w:rsidP="000413C5">
      <w:pPr>
        <w:pStyle w:val="Body"/>
      </w:pPr>
    </w:p>
    <w:p w:rsidR="000413C5" w:rsidRDefault="000413C5" w:rsidP="000413C5">
      <w:pPr>
        <w:pStyle w:val="Body"/>
      </w:pPr>
      <w:r>
        <w:t>Batch</w:t>
      </w:r>
      <w:r w:rsidRPr="000048BB">
        <w:t>MovementFile</w:t>
      </w:r>
      <w:r>
        <w:t>:</w:t>
      </w:r>
    </w:p>
    <w:tbl>
      <w:tblPr>
        <w:tblStyle w:val="TableGrid"/>
        <w:tblW w:w="0" w:type="auto"/>
        <w:tblInd w:w="675" w:type="dxa"/>
        <w:tblLook w:val="00BF"/>
      </w:tblPr>
      <w:tblGrid>
        <w:gridCol w:w="4315"/>
        <w:gridCol w:w="4864"/>
      </w:tblGrid>
      <w:tr w:rsidR="000413C5">
        <w:tc>
          <w:tcPr>
            <w:tcW w:w="2842" w:type="dxa"/>
          </w:tcPr>
          <w:p w:rsidR="000413C5" w:rsidRDefault="000413C5" w:rsidP="000413C5">
            <w:pPr>
              <w:pStyle w:val="Body"/>
            </w:pPr>
            <w:r>
              <w:t>&lt;name&gt;</w:t>
            </w:r>
          </w:p>
        </w:tc>
        <w:tc>
          <w:tcPr>
            <w:tcW w:w="6337" w:type="dxa"/>
          </w:tcPr>
          <w:p w:rsidR="000413C5" w:rsidRDefault="000413C5" w:rsidP="000413C5">
            <w:pPr>
              <w:pStyle w:val="Body"/>
            </w:pPr>
            <w:r>
              <w:t>The name (including path from the configuration file) where the file can be found.</w:t>
            </w:r>
          </w:p>
        </w:tc>
      </w:tr>
      <w:tr w:rsidR="000413C5">
        <w:tc>
          <w:tcPr>
            <w:tcW w:w="2842" w:type="dxa"/>
          </w:tcPr>
          <w:p w:rsidR="000413C5" w:rsidRDefault="000413C5" w:rsidP="000413C5">
            <w:pPr>
              <w:pStyle w:val="Body"/>
            </w:pPr>
            <w:r>
              <w:t>&lt;alias&gt;</w:t>
            </w:r>
          </w:p>
        </w:tc>
        <w:tc>
          <w:tcPr>
            <w:tcW w:w="6337" w:type="dxa"/>
          </w:tcPr>
          <w:p w:rsidR="000413C5" w:rsidRDefault="000413C5" w:rsidP="000413C5">
            <w:pPr>
              <w:pStyle w:val="Body"/>
            </w:pPr>
            <w:r>
              <w:t>An alias for the file.</w:t>
            </w:r>
          </w:p>
        </w:tc>
      </w:tr>
      <w:tr w:rsidR="000413C5">
        <w:tc>
          <w:tcPr>
            <w:tcW w:w="2842" w:type="dxa"/>
          </w:tcPr>
          <w:p w:rsidR="000413C5" w:rsidRDefault="000413C5" w:rsidP="000413C5">
            <w:pPr>
              <w:pStyle w:val="Body"/>
            </w:pPr>
            <w:r>
              <w:t>&lt;separator&gt;</w:t>
            </w:r>
          </w:p>
        </w:tc>
        <w:tc>
          <w:tcPr>
            <w:tcW w:w="6337"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r w:rsidR="000413C5">
        <w:tc>
          <w:tcPr>
            <w:tcW w:w="2842" w:type="dxa"/>
          </w:tcPr>
          <w:p w:rsidR="000413C5" w:rsidRDefault="000413C5" w:rsidP="000413C5">
            <w:pPr>
              <w:pStyle w:val="Body"/>
            </w:pPr>
            <w:r>
              <w:t>&lt;</w:t>
            </w:r>
            <w:r w:rsidRPr="00B82368">
              <w:t>batchSizeColumn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departureDateColumn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departureLocationIdColumn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destinationDateColumn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destinationLocationIdColumn</w:t>
            </w:r>
            <w:r>
              <w:t>&gt;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&lt;marketId</w:t>
            </w:r>
            <w:r w:rsidRPr="001A158C">
              <w:t>Column</w:t>
            </w:r>
            <w:r>
              <w:t>&gt;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w:t>
            </w:r>
            <w:r w:rsidRPr="001A158C">
              <w:t>marketDateColumn</w:t>
            </w:r>
            <w:r>
              <w:t>&gt;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w:t>
            </w:r>
            <w:r w:rsidRPr="001A158C">
              <w:t>speciesColumn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dateFormat</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customTags</w:t>
            </w:r>
            <w:r>
              <w:t>&gt;</w:t>
            </w:r>
          </w:p>
        </w:tc>
        <w:tc>
          <w:tcPr>
            <w:tcW w:w="6337" w:type="dxa"/>
          </w:tcPr>
          <w:p w:rsidR="000413C5" w:rsidRDefault="000413C5" w:rsidP="000413C5">
            <w:pPr>
              <w:pStyle w:val="Body"/>
            </w:pPr>
            <w:r>
              <w:t>This optional field allows for optional information to be stored in the database.</w:t>
            </w:r>
          </w:p>
        </w:tc>
      </w:tr>
    </w:tbl>
    <w:p w:rsidR="000413C5" w:rsidRDefault="000413C5" w:rsidP="000413C5">
      <w:pPr>
        <w:pStyle w:val="Body"/>
      </w:pPr>
    </w:p>
    <w:p w:rsidR="000413C5" w:rsidRDefault="000413C5" w:rsidP="000413C5">
      <w:pPr>
        <w:pStyle w:val="Body"/>
      </w:pPr>
      <w:r>
        <w:t>Population</w:t>
      </w:r>
      <w:r w:rsidRPr="000048BB">
        <w:t>File</w:t>
      </w:r>
      <w:r>
        <w:t>:</w:t>
      </w:r>
    </w:p>
    <w:tbl>
      <w:tblPr>
        <w:tblStyle w:val="TableGrid"/>
        <w:tblW w:w="0" w:type="auto"/>
        <w:tblInd w:w="675" w:type="dxa"/>
        <w:tblLook w:val="00BF"/>
      </w:tblPr>
      <w:tblGrid>
        <w:gridCol w:w="2842"/>
        <w:gridCol w:w="6337"/>
      </w:tblGrid>
      <w:tr w:rsidR="000413C5">
        <w:tc>
          <w:tcPr>
            <w:tcW w:w="2842" w:type="dxa"/>
          </w:tcPr>
          <w:p w:rsidR="000413C5" w:rsidRDefault="000413C5" w:rsidP="000413C5">
            <w:pPr>
              <w:pStyle w:val="Body"/>
            </w:pPr>
            <w:r>
              <w:t>&lt;name&gt;</w:t>
            </w:r>
          </w:p>
        </w:tc>
        <w:tc>
          <w:tcPr>
            <w:tcW w:w="6337" w:type="dxa"/>
          </w:tcPr>
          <w:p w:rsidR="000413C5" w:rsidRDefault="000413C5" w:rsidP="000413C5">
            <w:pPr>
              <w:pStyle w:val="Body"/>
            </w:pPr>
            <w:r>
              <w:t>The name (including path from the configuration file) where the file can be found.</w:t>
            </w:r>
          </w:p>
        </w:tc>
      </w:tr>
      <w:tr w:rsidR="000413C5">
        <w:tc>
          <w:tcPr>
            <w:tcW w:w="2842" w:type="dxa"/>
          </w:tcPr>
          <w:p w:rsidR="000413C5" w:rsidRDefault="000413C5" w:rsidP="000413C5">
            <w:pPr>
              <w:pStyle w:val="Body"/>
            </w:pPr>
            <w:r>
              <w:t>&lt;alias&gt;</w:t>
            </w:r>
          </w:p>
        </w:tc>
        <w:tc>
          <w:tcPr>
            <w:tcW w:w="6337" w:type="dxa"/>
          </w:tcPr>
          <w:p w:rsidR="000413C5" w:rsidRDefault="000413C5" w:rsidP="000413C5">
            <w:pPr>
              <w:pStyle w:val="Body"/>
            </w:pPr>
            <w:r>
              <w:t>An alias for the file.</w:t>
            </w:r>
          </w:p>
        </w:tc>
      </w:tr>
      <w:tr w:rsidR="000413C5">
        <w:tc>
          <w:tcPr>
            <w:tcW w:w="2842" w:type="dxa"/>
          </w:tcPr>
          <w:p w:rsidR="000413C5" w:rsidRDefault="000413C5" w:rsidP="000413C5">
            <w:pPr>
              <w:pStyle w:val="Body"/>
            </w:pPr>
            <w:r>
              <w:t>&lt;separator&gt;</w:t>
            </w:r>
          </w:p>
        </w:tc>
        <w:tc>
          <w:tcPr>
            <w:tcW w:w="6337"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r w:rsidR="000413C5">
        <w:tc>
          <w:tcPr>
            <w:tcW w:w="2842" w:type="dxa"/>
          </w:tcPr>
          <w:p w:rsidR="000413C5" w:rsidRDefault="000413C5" w:rsidP="000413C5">
            <w:pPr>
              <w:pStyle w:val="Body"/>
            </w:pPr>
            <w:r>
              <w:t>&lt;lifehistory&gt;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&lt;population&gt;</w:t>
            </w:r>
          </w:p>
        </w:tc>
        <w:tc>
          <w:tcPr>
            <w:tcW w:w="6337" w:type="dxa"/>
          </w:tcPr>
          <w:p w:rsidR="000413C5" w:rsidRDefault="000413C5" w:rsidP="000413C5">
            <w:pPr>
              <w:pStyle w:val="Body"/>
            </w:pPr>
          </w:p>
        </w:tc>
      </w:tr>
      <w:tr w:rsidR="000413C5">
        <w:tc>
          <w:tcPr>
            <w:tcW w:w="2842" w:type="dxa"/>
          </w:tcPr>
          <w:p w:rsidR="000413C5" w:rsidRPr="001A158C" w:rsidRDefault="000413C5" w:rsidP="000413C5">
            <w:pPr>
              <w:pStyle w:val="Body"/>
            </w:pPr>
            <w:r>
              <w:t>&lt;</w:t>
            </w:r>
            <w:r w:rsidRPr="001A158C">
              <w:t>speciesColumn</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dateFormat</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customTags</w:t>
            </w:r>
            <w:r>
              <w:t>&gt;</w:t>
            </w:r>
          </w:p>
        </w:tc>
        <w:tc>
          <w:tcPr>
            <w:tcW w:w="6337" w:type="dxa"/>
          </w:tcPr>
          <w:p w:rsidR="000413C5" w:rsidRDefault="000413C5" w:rsidP="000413C5">
            <w:pPr>
              <w:pStyle w:val="Body"/>
            </w:pPr>
            <w:r>
              <w:t>This optional field allows for optional information to be stored in the database.</w:t>
            </w:r>
          </w:p>
        </w:tc>
      </w:tr>
    </w:tbl>
    <w:p w:rsidR="000413C5" w:rsidRDefault="000413C5" w:rsidP="000413C5">
      <w:pPr>
        <w:pStyle w:val="Body"/>
      </w:pPr>
    </w:p>
    <w:p w:rsidR="000413C5" w:rsidRDefault="000413C5" w:rsidP="000413C5">
      <w:pPr>
        <w:pStyle w:val="Body"/>
      </w:pPr>
      <w:r>
        <w:t>Lifehistory:</w:t>
      </w:r>
    </w:p>
    <w:tbl>
      <w:tblPr>
        <w:tblStyle w:val="TableGrid"/>
        <w:tblW w:w="0" w:type="auto"/>
        <w:tblInd w:w="675" w:type="dxa"/>
        <w:tblLook w:val="00BF"/>
      </w:tblPr>
      <w:tblGrid>
        <w:gridCol w:w="2842"/>
        <w:gridCol w:w="6337"/>
      </w:tblGrid>
      <w:tr w:rsidR="000413C5">
        <w:tc>
          <w:tcPr>
            <w:tcW w:w="2842" w:type="dxa"/>
          </w:tcPr>
          <w:p w:rsidR="000413C5" w:rsidRDefault="000413C5" w:rsidP="000413C5">
            <w:pPr>
              <w:pStyle w:val="Body"/>
            </w:pPr>
            <w:r>
              <w:t>&lt;name&gt;</w:t>
            </w:r>
          </w:p>
        </w:tc>
        <w:tc>
          <w:tcPr>
            <w:tcW w:w="6337" w:type="dxa"/>
          </w:tcPr>
          <w:p w:rsidR="000413C5" w:rsidRDefault="000413C5" w:rsidP="000413C5">
            <w:pPr>
              <w:pStyle w:val="Body"/>
            </w:pPr>
            <w:r>
              <w:t>The name (including path from the configuration file) where the file can be found.</w:t>
            </w:r>
          </w:p>
        </w:tc>
      </w:tr>
      <w:tr w:rsidR="000413C5">
        <w:tc>
          <w:tcPr>
            <w:tcW w:w="2842" w:type="dxa"/>
          </w:tcPr>
          <w:p w:rsidR="000413C5" w:rsidRDefault="000413C5" w:rsidP="000413C5">
            <w:pPr>
              <w:pStyle w:val="Body"/>
            </w:pPr>
            <w:r>
              <w:t>&lt;alias&gt;</w:t>
            </w:r>
          </w:p>
        </w:tc>
        <w:tc>
          <w:tcPr>
            <w:tcW w:w="6337" w:type="dxa"/>
          </w:tcPr>
          <w:p w:rsidR="000413C5" w:rsidRDefault="000413C5" w:rsidP="000413C5">
            <w:pPr>
              <w:pStyle w:val="Body"/>
            </w:pPr>
            <w:r>
              <w:t>An alias for the file.</w:t>
            </w:r>
          </w:p>
        </w:tc>
      </w:tr>
      <w:tr w:rsidR="000413C5">
        <w:tc>
          <w:tcPr>
            <w:tcW w:w="2842" w:type="dxa"/>
          </w:tcPr>
          <w:p w:rsidR="000413C5" w:rsidRDefault="000413C5" w:rsidP="000413C5">
            <w:pPr>
              <w:pStyle w:val="Body"/>
            </w:pPr>
            <w:r>
              <w:t>&lt;separator&gt;</w:t>
            </w:r>
          </w:p>
        </w:tc>
        <w:tc>
          <w:tcPr>
            <w:tcW w:w="6337"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bl>
    <w:p w:rsidR="000413C5" w:rsidRDefault="000413C5" w:rsidP="000413C5">
      <w:pPr>
        <w:pStyle w:val="Body"/>
      </w:pPr>
    </w:p>
    <w:p w:rsidR="000413C5" w:rsidRDefault="000413C5" w:rsidP="000413C5">
      <w:pPr>
        <w:pStyle w:val="Body"/>
      </w:pPr>
      <w:r>
        <w:t>population:</w:t>
      </w:r>
    </w:p>
    <w:tbl>
      <w:tblPr>
        <w:tblStyle w:val="TableGrid"/>
        <w:tblW w:w="0" w:type="auto"/>
        <w:tblInd w:w="675" w:type="dxa"/>
        <w:tblLook w:val="00BF"/>
      </w:tblPr>
      <w:tblGrid>
        <w:gridCol w:w="2842"/>
        <w:gridCol w:w="6337"/>
      </w:tblGrid>
      <w:tr w:rsidR="000413C5">
        <w:tc>
          <w:tcPr>
            <w:tcW w:w="2842" w:type="dxa"/>
          </w:tcPr>
          <w:p w:rsidR="000413C5" w:rsidRDefault="000413C5" w:rsidP="000413C5">
            <w:pPr>
              <w:pStyle w:val="Body"/>
            </w:pPr>
            <w:r>
              <w:t>&lt;name&gt;</w:t>
            </w:r>
          </w:p>
        </w:tc>
        <w:tc>
          <w:tcPr>
            <w:tcW w:w="6337" w:type="dxa"/>
          </w:tcPr>
          <w:p w:rsidR="000413C5" w:rsidRDefault="000413C5" w:rsidP="000413C5">
            <w:pPr>
              <w:pStyle w:val="Body"/>
            </w:pPr>
            <w:r>
              <w:t>The name (including path from the configuration file) where the file can be found.</w:t>
            </w:r>
          </w:p>
        </w:tc>
      </w:tr>
      <w:tr w:rsidR="000413C5">
        <w:tc>
          <w:tcPr>
            <w:tcW w:w="2842" w:type="dxa"/>
          </w:tcPr>
          <w:p w:rsidR="000413C5" w:rsidRDefault="000413C5" w:rsidP="000413C5">
            <w:pPr>
              <w:pStyle w:val="Body"/>
            </w:pPr>
            <w:r>
              <w:t>&lt;alias&gt;</w:t>
            </w:r>
          </w:p>
        </w:tc>
        <w:tc>
          <w:tcPr>
            <w:tcW w:w="6337" w:type="dxa"/>
          </w:tcPr>
          <w:p w:rsidR="000413C5" w:rsidRDefault="000413C5" w:rsidP="000413C5">
            <w:pPr>
              <w:pStyle w:val="Body"/>
            </w:pPr>
            <w:r>
              <w:t>An alias for the file.</w:t>
            </w:r>
          </w:p>
        </w:tc>
      </w:tr>
      <w:tr w:rsidR="000413C5">
        <w:tc>
          <w:tcPr>
            <w:tcW w:w="2842" w:type="dxa"/>
          </w:tcPr>
          <w:p w:rsidR="000413C5" w:rsidRDefault="000413C5" w:rsidP="000413C5">
            <w:pPr>
              <w:pStyle w:val="Body"/>
            </w:pPr>
            <w:r>
              <w:t>&lt;separator&gt;</w:t>
            </w:r>
          </w:p>
        </w:tc>
        <w:tc>
          <w:tcPr>
            <w:tcW w:w="6337"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bl>
    <w:p w:rsidR="000413C5" w:rsidRDefault="000413C5" w:rsidP="000413C5">
      <w:pPr>
        <w:pStyle w:val="Body"/>
      </w:pPr>
    </w:p>
    <w:p w:rsidR="000413C5" w:rsidRDefault="000413C5" w:rsidP="000413C5">
      <w:pPr>
        <w:pStyle w:val="Body"/>
      </w:pPr>
      <w:r>
        <w:t>Location</w:t>
      </w:r>
      <w:r w:rsidRPr="000048BB">
        <w:t>File</w:t>
      </w:r>
      <w:r>
        <w:t>:</w:t>
      </w:r>
    </w:p>
    <w:tbl>
      <w:tblPr>
        <w:tblStyle w:val="TableGrid"/>
        <w:tblW w:w="0" w:type="auto"/>
        <w:tblInd w:w="675" w:type="dxa"/>
        <w:tblLook w:val="00BF"/>
      </w:tblPr>
      <w:tblGrid>
        <w:gridCol w:w="3048"/>
        <w:gridCol w:w="6131"/>
      </w:tblGrid>
      <w:tr w:rsidR="000413C5">
        <w:tc>
          <w:tcPr>
            <w:tcW w:w="2842" w:type="dxa"/>
          </w:tcPr>
          <w:p w:rsidR="000413C5" w:rsidRDefault="000413C5" w:rsidP="000413C5">
            <w:pPr>
              <w:pStyle w:val="Body"/>
            </w:pPr>
            <w:r>
              <w:t>&lt;name&gt;</w:t>
            </w:r>
          </w:p>
        </w:tc>
        <w:tc>
          <w:tcPr>
            <w:tcW w:w="6337" w:type="dxa"/>
          </w:tcPr>
          <w:p w:rsidR="000413C5" w:rsidRDefault="000413C5" w:rsidP="000413C5">
            <w:pPr>
              <w:pStyle w:val="Body"/>
            </w:pPr>
            <w:r>
              <w:t>The name (including path from the configuration file) where the file can be found.</w:t>
            </w:r>
          </w:p>
        </w:tc>
      </w:tr>
      <w:tr w:rsidR="000413C5">
        <w:tc>
          <w:tcPr>
            <w:tcW w:w="2842" w:type="dxa"/>
          </w:tcPr>
          <w:p w:rsidR="000413C5" w:rsidRDefault="000413C5" w:rsidP="000413C5">
            <w:pPr>
              <w:pStyle w:val="Body"/>
            </w:pPr>
            <w:r>
              <w:t>&lt;alias&gt;</w:t>
            </w:r>
          </w:p>
        </w:tc>
        <w:tc>
          <w:tcPr>
            <w:tcW w:w="6337" w:type="dxa"/>
          </w:tcPr>
          <w:p w:rsidR="000413C5" w:rsidRDefault="000413C5" w:rsidP="000413C5">
            <w:pPr>
              <w:pStyle w:val="Body"/>
            </w:pPr>
            <w:r>
              <w:t>An alias for the file.</w:t>
            </w:r>
          </w:p>
        </w:tc>
      </w:tr>
      <w:tr w:rsidR="000413C5">
        <w:tc>
          <w:tcPr>
            <w:tcW w:w="2842" w:type="dxa"/>
          </w:tcPr>
          <w:p w:rsidR="000413C5" w:rsidRDefault="000413C5" w:rsidP="000413C5">
            <w:pPr>
              <w:pStyle w:val="Body"/>
            </w:pPr>
            <w:r>
              <w:t>&lt;separator&gt;</w:t>
            </w:r>
          </w:p>
        </w:tc>
        <w:tc>
          <w:tcPr>
            <w:tcW w:w="6337" w:type="dxa"/>
          </w:tcPr>
          <w:p w:rsidR="000413C5" w:rsidRDefault="000413C5" w:rsidP="000413C5">
            <w:pPr>
              <w:pStyle w:val="Body"/>
            </w:pPr>
            <w:r>
              <w:t xml:space="preserve">The character separating the columns in the datafile, e.g. </w:t>
            </w:r>
            <w:r>
              <w:t>“</w:t>
            </w:r>
            <w:r>
              <w:t>,</w:t>
            </w:r>
            <w:r>
              <w:t>”</w:t>
            </w:r>
            <w:r>
              <w:t xml:space="preserve"> </w:t>
            </w:r>
            <w:r>
              <w:t>“</w:t>
            </w:r>
            <w:r>
              <w:t>\t</w:t>
            </w:r>
            <w:r>
              <w:t>”</w:t>
            </w:r>
            <w:r>
              <w:t>.</w:t>
            </w:r>
          </w:p>
        </w:tc>
      </w:tr>
      <w:tr w:rsidR="000413C5">
        <w:tc>
          <w:tcPr>
            <w:tcW w:w="2842" w:type="dxa"/>
          </w:tcPr>
          <w:p w:rsidR="000413C5" w:rsidRDefault="000413C5" w:rsidP="000413C5">
            <w:pPr>
              <w:pStyle w:val="Body"/>
            </w:pPr>
            <w:r>
              <w:t>&lt;</w:t>
            </w:r>
            <w:r w:rsidRPr="00B82368">
              <w:t>locationIdColumn</w:t>
            </w:r>
            <w:r>
              <w:t>&gt;</w:t>
            </w:r>
          </w:p>
        </w:tc>
        <w:tc>
          <w:tcPr>
            <w:tcW w:w="6337" w:type="dxa"/>
          </w:tcPr>
          <w:p w:rsidR="000413C5" w:rsidRDefault="000413C5" w:rsidP="000413C5">
            <w:pPr>
              <w:pStyle w:val="Body"/>
            </w:pPr>
            <w:r>
              <w:t>The column in the file containing the id of the location.</w:t>
            </w:r>
          </w:p>
        </w:tc>
      </w:tr>
      <w:tr w:rsidR="000413C5">
        <w:tc>
          <w:tcPr>
            <w:tcW w:w="2842" w:type="dxa"/>
          </w:tcPr>
          <w:p w:rsidR="000413C5" w:rsidRPr="007A576E" w:rsidRDefault="000413C5" w:rsidP="000413C5">
            <w:pPr>
              <w:pStyle w:val="Body"/>
            </w:pPr>
            <w:r>
              <w:t>&lt;eastingColumn&gt;</w:t>
            </w:r>
          </w:p>
        </w:tc>
        <w:tc>
          <w:tcPr>
            <w:tcW w:w="6337" w:type="dxa"/>
          </w:tcPr>
          <w:p w:rsidR="000413C5" w:rsidRDefault="000413C5" w:rsidP="000413C5">
            <w:pPr>
              <w:pStyle w:val="Body"/>
            </w:pPr>
            <w:r>
              <w:t>The column in the file containing the easting coordinate. Coordinates aren</w:t>
            </w:r>
            <w:r>
              <w:t>’</w:t>
            </w:r>
            <w:r>
              <w:t>t strictly adhered to in Broadwick so a simple y-coordinate is sufficient.</w:t>
            </w:r>
          </w:p>
        </w:tc>
      </w:tr>
      <w:tr w:rsidR="000413C5">
        <w:tc>
          <w:tcPr>
            <w:tcW w:w="2842" w:type="dxa"/>
          </w:tcPr>
          <w:p w:rsidR="000413C5" w:rsidRPr="001A158C" w:rsidRDefault="000413C5" w:rsidP="000413C5">
            <w:pPr>
              <w:pStyle w:val="Body"/>
            </w:pPr>
            <w:r>
              <w:t>&lt;northingColumn &gt;</w:t>
            </w:r>
          </w:p>
        </w:tc>
        <w:tc>
          <w:tcPr>
            <w:tcW w:w="6337" w:type="dxa"/>
          </w:tcPr>
          <w:p w:rsidR="000413C5" w:rsidRDefault="000413C5" w:rsidP="000413C5">
            <w:pPr>
              <w:pStyle w:val="Body"/>
            </w:pPr>
            <w:r>
              <w:t>The column in the file containing the northing coordinate. Coordinates aren</w:t>
            </w:r>
            <w:r>
              <w:t>’</w:t>
            </w:r>
            <w:r>
              <w:t>t strictly adhered to in Broadwick so a simple x-coordinate is sufficient.</w:t>
            </w:r>
          </w:p>
        </w:tc>
      </w:tr>
      <w:tr w:rsidR="000413C5">
        <w:tc>
          <w:tcPr>
            <w:tcW w:w="2842" w:type="dxa"/>
          </w:tcPr>
          <w:p w:rsidR="000413C5" w:rsidRPr="007A576E" w:rsidRDefault="000413C5" w:rsidP="000413C5">
            <w:pPr>
              <w:pStyle w:val="Body"/>
            </w:pPr>
            <w:r>
              <w:t>&lt;</w:t>
            </w:r>
            <w:r w:rsidRPr="007A576E">
              <w:t>dateFormat</w:t>
            </w:r>
            <w:r>
              <w:t>&gt;</w:t>
            </w:r>
          </w:p>
        </w:tc>
        <w:tc>
          <w:tcPr>
            <w:tcW w:w="6337" w:type="dxa"/>
          </w:tcPr>
          <w:p w:rsidR="000413C5" w:rsidRDefault="000413C5" w:rsidP="000413C5">
            <w:pPr>
              <w:pStyle w:val="Body"/>
            </w:pPr>
          </w:p>
        </w:tc>
      </w:tr>
      <w:tr w:rsidR="000413C5">
        <w:tc>
          <w:tcPr>
            <w:tcW w:w="2842" w:type="dxa"/>
          </w:tcPr>
          <w:p w:rsidR="000413C5" w:rsidRPr="007A576E" w:rsidRDefault="000413C5" w:rsidP="000413C5">
            <w:pPr>
              <w:pStyle w:val="Body"/>
            </w:pPr>
            <w:r>
              <w:t>&lt;</w:t>
            </w:r>
            <w:r w:rsidRPr="007A576E">
              <w:t>customTags</w:t>
            </w:r>
            <w:r>
              <w:t>&gt;</w:t>
            </w:r>
          </w:p>
        </w:tc>
        <w:tc>
          <w:tcPr>
            <w:tcW w:w="6337" w:type="dxa"/>
          </w:tcPr>
          <w:p w:rsidR="000413C5" w:rsidRDefault="000413C5" w:rsidP="000413C5">
            <w:pPr>
              <w:pStyle w:val="Body"/>
            </w:pPr>
            <w:r>
              <w:t>This optional field allows for optional information to be stored in the database.</w:t>
            </w:r>
          </w:p>
        </w:tc>
      </w:tr>
    </w:tbl>
    <w:p w:rsidR="000413C5" w:rsidRPr="000F6CB8" w:rsidRDefault="000413C5" w:rsidP="000F6CB8">
      <w:pPr>
        <w:pStyle w:val="Body2"/>
        <w:rPr>
          <w:rFonts w:hAnsi="Palatino"/>
          <w:sz w:val="22"/>
        </w:rPr>
      </w:pPr>
    </w:p>
    <w:p w:rsidR="000413C5" w:rsidRPr="000F6CB8" w:rsidRDefault="000413C5" w:rsidP="000F6CB8">
      <w:pPr>
        <w:pStyle w:val="Body2"/>
        <w:rPr>
          <w:rFonts w:hAnsi="Palatino"/>
          <w:sz w:val="22"/>
        </w:rPr>
      </w:pPr>
    </w:p>
    <w:p w:rsidR="000413C5" w:rsidRPr="000F6CB8" w:rsidRDefault="000413C5" w:rsidP="000F6CB8">
      <w:pPr>
        <w:pStyle w:val="Body2"/>
        <w:rPr>
          <w:rFonts w:hAnsi="Palatino"/>
        </w:rPr>
      </w:pPr>
    </w:p>
    <w:p w:rsidR="000413C5" w:rsidRPr="000F6CB8" w:rsidRDefault="000413C5" w:rsidP="000F6CB8">
      <w:pPr>
        <w:pStyle w:val="Textbody2"/>
        <w:jc w:val="left"/>
        <w:rPr>
          <w:rFonts w:ascii="Palatino" w:hAnsi="Palatino"/>
          <w:sz w:val="24"/>
        </w:rPr>
      </w:pPr>
      <w:r w:rsidRPr="000F6CB8">
        <w:rPr>
          <w:rFonts w:ascii="Palatino" w:hAnsi="Palatino"/>
          <w:sz w:val="24"/>
        </w:rPr>
        <w:t>TestsFile:</w:t>
      </w:r>
    </w:p>
    <w:tbl>
      <w:tblPr>
        <w:tblStyle w:val="TableGrid"/>
        <w:tblW w:w="0" w:type="auto"/>
        <w:tblInd w:w="675" w:type="dxa"/>
        <w:tblLook w:val="00BF"/>
      </w:tblPr>
      <w:tblGrid>
        <w:gridCol w:w="2951"/>
        <w:gridCol w:w="6228"/>
      </w:tblGrid>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&lt;name&gt;</w:t>
            </w:r>
          </w:p>
        </w:tc>
        <w:tc>
          <w:tcPr>
            <w:tcW w:w="6337"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The name (including path from the configuration file) where the file can be found.</w:t>
            </w: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&lt;alias&gt;</w:t>
            </w:r>
          </w:p>
        </w:tc>
        <w:tc>
          <w:tcPr>
            <w:tcW w:w="6337"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An alias for the file.</w:t>
            </w: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&lt;separator&gt;</w:t>
            </w:r>
          </w:p>
        </w:tc>
        <w:tc>
          <w:tcPr>
            <w:tcW w:w="6337"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The character separating the columns in the datafile, e.g. “,” “\t”.</w:t>
            </w: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&lt;idColumn&gt;</w:t>
            </w:r>
          </w:p>
        </w:tc>
        <w:tc>
          <w:tcPr>
            <w:tcW w:w="6337" w:type="dxa"/>
            <w:vMerge w:val="restart"/>
          </w:tcPr>
          <w:p w:rsidR="000413C5" w:rsidRPr="000F6CB8" w:rsidRDefault="000413C5" w:rsidP="000F6CB8">
            <w:pPr>
              <w:pStyle w:val="Textbody2"/>
              <w:ind w:left="0"/>
              <w:jc w:val="left"/>
              <w:rPr>
                <w:rFonts w:ascii="Palatino" w:hAnsi="Palatino"/>
                <w:sz w:val="24"/>
              </w:rPr>
            </w:pPr>
            <w:r w:rsidRPr="000F6CB8">
              <w:rPr>
                <w:rFonts w:ascii="Palatino" w:hAnsi="Palatino"/>
                <w:sz w:val="24"/>
              </w:rPr>
              <w:t>One of these is required, specifying whether the test is performed on an individual, group (e.g. herd) or location (must match the id in the Location file).</w:t>
            </w: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&lt;groupIdColumn&gt;</w:t>
            </w:r>
          </w:p>
        </w:tc>
        <w:tc>
          <w:tcPr>
            <w:tcW w:w="6337" w:type="dxa"/>
            <w:vMerge/>
          </w:tcPr>
          <w:p w:rsidR="000413C5" w:rsidRPr="000F6CB8" w:rsidRDefault="000413C5" w:rsidP="000F6CB8">
            <w:pPr>
              <w:pStyle w:val="Textbody2"/>
              <w:ind w:left="0"/>
              <w:jc w:val="left"/>
              <w:rPr>
                <w:rFonts w:ascii="Palatino" w:hAnsi="Palatino"/>
                <w:sz w:val="24"/>
              </w:rPr>
            </w:pP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&lt;locationIdColumn&gt;</w:t>
            </w:r>
          </w:p>
        </w:tc>
        <w:tc>
          <w:tcPr>
            <w:tcW w:w="6337" w:type="dxa"/>
            <w:vMerge/>
          </w:tcPr>
          <w:p w:rsidR="000413C5" w:rsidRPr="000F6CB8" w:rsidRDefault="000413C5" w:rsidP="000F6CB8">
            <w:pPr>
              <w:pStyle w:val="Textbody2"/>
              <w:ind w:left="0"/>
              <w:jc w:val="left"/>
              <w:rPr>
                <w:rFonts w:ascii="Palatino" w:hAnsi="Palatino"/>
                <w:sz w:val="24"/>
              </w:rPr>
            </w:pP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&lt;testDateColumn&gt;</w:t>
            </w:r>
          </w:p>
        </w:tc>
        <w:tc>
          <w:tcPr>
            <w:tcW w:w="6337" w:type="dxa"/>
          </w:tcPr>
          <w:p w:rsidR="000413C5" w:rsidRPr="000F6CB8" w:rsidRDefault="000413C5" w:rsidP="000F6CB8">
            <w:pPr>
              <w:pStyle w:val="Textbody2"/>
              <w:ind w:left="0"/>
              <w:jc w:val="left"/>
              <w:rPr>
                <w:rFonts w:ascii="Palatino" w:hAnsi="Palatino"/>
                <w:sz w:val="24"/>
              </w:rPr>
            </w:pP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&lt;postiveResultColumn&gt;</w:t>
            </w:r>
          </w:p>
        </w:tc>
        <w:tc>
          <w:tcPr>
            <w:tcW w:w="6337" w:type="dxa"/>
          </w:tcPr>
          <w:p w:rsidR="000413C5" w:rsidRPr="000F6CB8" w:rsidRDefault="000413C5" w:rsidP="000F6CB8">
            <w:pPr>
              <w:pStyle w:val="Textbody2"/>
              <w:ind w:left="0"/>
              <w:jc w:val="left"/>
              <w:rPr>
                <w:rFonts w:ascii="Palatino" w:hAnsi="Palatino"/>
                <w:sz w:val="24"/>
              </w:rPr>
            </w:pP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&lt;negativeResultColumn&gt;</w:t>
            </w:r>
          </w:p>
        </w:tc>
        <w:tc>
          <w:tcPr>
            <w:tcW w:w="6337" w:type="dxa"/>
          </w:tcPr>
          <w:p w:rsidR="000413C5" w:rsidRPr="000F6CB8" w:rsidRDefault="000413C5" w:rsidP="000F6CB8">
            <w:pPr>
              <w:pStyle w:val="Textbody2"/>
              <w:ind w:left="0"/>
              <w:jc w:val="left"/>
              <w:rPr>
                <w:rFonts w:ascii="Palatino" w:hAnsi="Palatino"/>
                <w:sz w:val="24"/>
              </w:rPr>
            </w:pP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&lt;dateFormat&gt;</w:t>
            </w:r>
          </w:p>
        </w:tc>
        <w:tc>
          <w:tcPr>
            <w:tcW w:w="6337" w:type="dxa"/>
          </w:tcPr>
          <w:p w:rsidR="000413C5" w:rsidRPr="000F6CB8" w:rsidRDefault="000413C5" w:rsidP="000F6CB8">
            <w:pPr>
              <w:pStyle w:val="Textbody2"/>
              <w:ind w:left="0"/>
              <w:jc w:val="left"/>
              <w:rPr>
                <w:rFonts w:ascii="Palatino" w:hAnsi="Palatino"/>
                <w:sz w:val="24"/>
              </w:rPr>
            </w:pPr>
          </w:p>
        </w:tc>
      </w:tr>
      <w:tr w:rsidR="000413C5" w:rsidRPr="000F6CB8">
        <w:tc>
          <w:tcPr>
            <w:tcW w:w="2842"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&lt;customTags&gt;</w:t>
            </w:r>
          </w:p>
        </w:tc>
        <w:tc>
          <w:tcPr>
            <w:tcW w:w="6337" w:type="dxa"/>
          </w:tcPr>
          <w:p w:rsidR="000413C5" w:rsidRPr="000F6CB8" w:rsidRDefault="000413C5" w:rsidP="000F6CB8">
            <w:pPr>
              <w:pStyle w:val="Textbody2"/>
              <w:ind w:left="0"/>
              <w:jc w:val="left"/>
              <w:rPr>
                <w:rFonts w:ascii="Palatino" w:hAnsi="Palatino"/>
                <w:sz w:val="24"/>
              </w:rPr>
            </w:pPr>
            <w:r w:rsidRPr="000F6CB8">
              <w:rPr>
                <w:rFonts w:ascii="Palatino" w:hAnsi="Palatino"/>
                <w:sz w:val="24"/>
              </w:rPr>
              <w:t>This optional field allows for optional information to be stored in the database.</w:t>
            </w:r>
          </w:p>
        </w:tc>
      </w:tr>
    </w:tbl>
    <w:p w:rsidR="000413C5" w:rsidRDefault="000413C5" w:rsidP="000413C5">
      <w:pPr>
        <w:pStyle w:val="Textbody2"/>
      </w:pPr>
    </w:p>
    <w:p w:rsidR="000413C5" w:rsidRDefault="000413C5" w:rsidP="000413C5">
      <w:pPr>
        <w:pStyle w:val="Textbody2"/>
      </w:pPr>
    </w:p>
    <w:p w:rsidR="000413C5" w:rsidRDefault="000413C5" w:rsidP="000413C5">
      <w:pPr>
        <w:pStyle w:val="Body"/>
      </w:pPr>
      <w:r>
        <w:t>A simplified configuration file is generated in the skeleton project. It contains configuration items for logging to console and to file for different logging levels (info, warning, error, debug, trace) and we can specify the pattern to apply to the log message.</w:t>
      </w:r>
    </w:p>
    <w:p w:rsidR="000413C5" w:rsidRPr="00514C93" w:rsidRDefault="000413C5" w:rsidP="000413C5">
      <w:pPr>
        <w:pStyle w:val="Body"/>
      </w:pPr>
    </w:p>
    <w:p w:rsidR="000413C5" w:rsidRDefault="000413C5" w:rsidP="000413C5">
      <w:pPr>
        <w:pStyle w:val="Body"/>
        <w:rPr>
          <w:sz w:val="21"/>
          <w:szCs w:val="21"/>
        </w:rPr>
      </w:pPr>
    </w:p>
    <w:p w:rsidR="000413C5" w:rsidRPr="00514C93" w:rsidRDefault="000413C5" w:rsidP="000413C5">
      <w:pPr>
        <w:pStyle w:val="Outlinedtext"/>
        <w:tabs>
          <w:tab w:val="left" w:pos="3442"/>
        </w:tabs>
        <w:ind w:firstLine="227"/>
        <w:rPr>
          <w:sz w:val="21"/>
          <w:szCs w:val="21"/>
        </w:rPr>
      </w:pPr>
      <w:r w:rsidRPr="00514C93">
        <w:rPr>
          <w:sz w:val="21"/>
          <w:szCs w:val="21"/>
        </w:rPr>
        <w:t>&lt;?xml version="1.0" encoding="UTF-8" standalone="yes"?&gt;</w:t>
      </w:r>
    </w:p>
    <w:p w:rsidR="000413C5" w:rsidRPr="00514C93" w:rsidRDefault="000413C5" w:rsidP="000413C5">
      <w:pPr>
        <w:pStyle w:val="Outlinedtext"/>
        <w:tabs>
          <w:tab w:val="left" w:pos="3442"/>
        </w:tabs>
        <w:ind w:firstLine="227"/>
        <w:rPr>
          <w:sz w:val="21"/>
          <w:szCs w:val="21"/>
        </w:rPr>
      </w:pPr>
      <w:r w:rsidRPr="00514C93">
        <w:rPr>
          <w:sz w:val="21"/>
          <w:szCs w:val="21"/>
        </w:rPr>
        <w:t>&lt;project&gt;</w:t>
      </w:r>
    </w:p>
    <w:p w:rsidR="000413C5" w:rsidRPr="00514C93" w:rsidRDefault="000413C5" w:rsidP="000413C5">
      <w:pPr>
        <w:pStyle w:val="Outlinedtext"/>
        <w:tabs>
          <w:tab w:val="left" w:pos="3442"/>
        </w:tabs>
        <w:ind w:firstLine="227"/>
        <w:rPr>
          <w:sz w:val="21"/>
          <w:szCs w:val="21"/>
        </w:rPr>
      </w:pPr>
      <w:r w:rsidRPr="00514C93">
        <w:rPr>
          <w:sz w:val="21"/>
          <w:szCs w:val="21"/>
        </w:rPr>
        <w:t xml:space="preserve">    &lt;logs&gt;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&lt;console&gt;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&lt;level&gt;info&lt;/level&gt;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&lt;pattern&gt;[%thread] %-5level %msg %n&lt;/pattern&gt;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&lt;/console&gt;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&lt;file&gt;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 xml:space="preserve">    &lt;name&gt;broadwick.stochasticsir.log&lt;/name&gt;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 xml:space="preserve">    &lt;level&gt;info&lt;/level&gt;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 xml:space="preserve">    &lt;pattern&gt;[%thread] %-5level %msg %n&lt;/pattern&gt;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 xml:space="preserve">    &lt;overwrite&gt;true&lt;/overwrite&gt;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&lt;/file&gt;</w:t>
      </w:r>
    </w:p>
    <w:p w:rsidR="000413C5" w:rsidRPr="00514C93" w:rsidRDefault="000413C5" w:rsidP="000413C5">
      <w:pPr>
        <w:pStyle w:val="Outlinedtext"/>
        <w:tabs>
          <w:tab w:val="left" w:pos="3442"/>
        </w:tabs>
        <w:ind w:firstLine="227"/>
        <w:rPr>
          <w:sz w:val="21"/>
          <w:szCs w:val="21"/>
        </w:rPr>
      </w:pPr>
      <w:r w:rsidRPr="00514C93">
        <w:rPr>
          <w:sz w:val="21"/>
          <w:szCs w:val="21"/>
        </w:rPr>
        <w:t xml:space="preserve">    &lt;/logs&gt;</w:t>
      </w:r>
    </w:p>
    <w:p w:rsidR="000413C5" w:rsidRPr="00514C93" w:rsidRDefault="000413C5" w:rsidP="000413C5">
      <w:pPr>
        <w:pStyle w:val="Outlinedtext"/>
        <w:tabs>
          <w:tab w:val="left" w:pos="3442"/>
        </w:tabs>
        <w:ind w:firstLine="227"/>
        <w:rPr>
          <w:sz w:val="21"/>
          <w:szCs w:val="21"/>
        </w:rPr>
      </w:pPr>
    </w:p>
    <w:p w:rsidR="000413C5" w:rsidRPr="00514C93" w:rsidRDefault="000413C5" w:rsidP="000413C5">
      <w:pPr>
        <w:pStyle w:val="Outlinedtext"/>
        <w:tabs>
          <w:tab w:val="left" w:pos="3442"/>
        </w:tabs>
        <w:ind w:firstLine="227"/>
        <w:rPr>
          <w:sz w:val="21"/>
          <w:szCs w:val="21"/>
        </w:rPr>
      </w:pPr>
      <w:r w:rsidRPr="00514C93">
        <w:rPr>
          <w:sz w:val="21"/>
          <w:szCs w:val="21"/>
        </w:rPr>
        <w:t xml:space="preserve">    &lt;models&gt;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&lt;model id="Broadwick Project"&gt;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&lt;classname&gt;broadwick.stochasticsir.StochasticSIR&lt;/classname&gt;</w:t>
      </w:r>
    </w:p>
    <w:p w:rsidR="000413C5" w:rsidRPr="00514C93" w:rsidRDefault="000413C5" w:rsidP="000413C5">
      <w:pPr>
        <w:pStyle w:val="Outlinedtext"/>
        <w:tabs>
          <w:tab w:val="left" w:pos="3442"/>
        </w:tabs>
        <w:ind w:firstLine="227"/>
        <w:rPr>
          <w:sz w:val="21"/>
          <w:szCs w:val="21"/>
        </w:rPr>
      </w:pPr>
      <w:r>
        <w:rPr>
          <w:sz w:val="21"/>
          <w:szCs w:val="21"/>
        </w:rPr>
        <w:t xml:space="preserve">          </w:t>
      </w:r>
      <w:r w:rsidRPr="00514C93">
        <w:rPr>
          <w:sz w:val="21"/>
          <w:szCs w:val="21"/>
        </w:rPr>
        <w:t>&lt;/model&gt;</w:t>
      </w:r>
    </w:p>
    <w:p w:rsidR="000413C5" w:rsidRPr="00514C93" w:rsidRDefault="000413C5" w:rsidP="000413C5">
      <w:pPr>
        <w:pStyle w:val="Outlinedtext"/>
        <w:tabs>
          <w:tab w:val="left" w:pos="3442"/>
        </w:tabs>
        <w:ind w:firstLine="227"/>
        <w:rPr>
          <w:sz w:val="21"/>
          <w:szCs w:val="21"/>
        </w:rPr>
      </w:pPr>
      <w:r w:rsidRPr="00514C93">
        <w:rPr>
          <w:sz w:val="21"/>
          <w:szCs w:val="21"/>
        </w:rPr>
        <w:t xml:space="preserve">    &lt;/models&gt;</w:t>
      </w:r>
    </w:p>
    <w:p w:rsidR="000413C5" w:rsidRDefault="000413C5" w:rsidP="000413C5">
      <w:pPr>
        <w:pStyle w:val="Outlinedtext"/>
        <w:tabs>
          <w:tab w:val="left" w:pos="3442"/>
        </w:tabs>
        <w:ind w:firstLine="227"/>
        <w:rPr>
          <w:sz w:val="21"/>
          <w:szCs w:val="21"/>
        </w:rPr>
      </w:pPr>
      <w:r>
        <w:rPr>
          <w:sz w:val="21"/>
          <w:szCs w:val="21"/>
        </w:rPr>
        <w:t>&lt;/project&gt;</w:t>
      </w:r>
    </w:p>
    <w:p w:rsidR="000413C5" w:rsidRDefault="000413C5" w:rsidP="000F6CB8">
      <w:pPr>
        <w:pStyle w:val="Body"/>
        <w:ind w:firstLine="0"/>
        <w:rPr>
          <w:sz w:val="21"/>
          <w:szCs w:val="21"/>
        </w:rPr>
      </w:pPr>
    </w:p>
    <w:p w:rsidR="000413C5" w:rsidRDefault="000413C5" w:rsidP="000413C5">
      <w:pPr>
        <w:pStyle w:val="Body"/>
        <w:rPr>
          <w:sz w:val="21"/>
          <w:szCs w:val="21"/>
        </w:rPr>
      </w:pPr>
    </w:p>
    <w:p w:rsidR="000F6CB8" w:rsidRDefault="000413C5" w:rsidP="000413C5">
      <w:pPr>
        <w:pStyle w:val="Body"/>
      </w:pPr>
      <w:r>
        <w:t>Common logging patterns are:</w:t>
      </w:r>
    </w:p>
    <w:p w:rsidR="000413C5" w:rsidRDefault="000413C5" w:rsidP="000413C5">
      <w:pPr>
        <w:pStyle w:val="Body"/>
      </w:pPr>
    </w:p>
    <w:tbl>
      <w:tblPr>
        <w:tblStyle w:val="TableGrid"/>
        <w:tblW w:w="9747" w:type="dxa"/>
        <w:tblLook w:val="04A0"/>
      </w:tblPr>
      <w:tblGrid>
        <w:gridCol w:w="9747"/>
      </w:tblGrid>
      <w:tr w:rsidR="000413C5" w:rsidRPr="00FC5A4F">
        <w:trPr>
          <w:trHeight w:val="240"/>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%C </w:t>
            </w:r>
            <w:r w:rsidRPr="00FC5A4F">
              <w:rPr>
                <w:rFonts w:ascii="Times New Roman" w:hAnsi="Times New Roman" w:cs="Verdana"/>
                <w:szCs w:val="32"/>
              </w:rPr>
              <w:t>Outputs the fully-qualified class name of the caller issuing the logging request.</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%M {%method} </w:t>
            </w:r>
            <w:r w:rsidRPr="00FC5A4F">
              <w:rPr>
                <w:rFonts w:ascii="Times New Roman" w:hAnsi="Times New Roman" w:cs="Verdana"/>
                <w:szCs w:val="32"/>
              </w:rPr>
              <w:t>Outputs the method name where the logging request was issued.</w:t>
            </w:r>
          </w:p>
        </w:tc>
      </w:tr>
      <w:tr w:rsidR="000413C5" w:rsidRPr="00FC5A4F">
        <w:trPr>
          <w:trHeight w:val="240"/>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%L {%line}</w:t>
            </w:r>
            <w:r w:rsidRPr="00FC5A4F">
              <w:rPr>
                <w:rFonts w:ascii="Times New Roman" w:hAnsi="Times New Roman" w:cs="Verdana"/>
                <w:szCs w:val="32"/>
              </w:rPr>
              <w:t>Outputs the line number from where the logging request was issued.</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%F {%file} </w:t>
            </w:r>
            <w:r w:rsidRPr="00FC5A4F">
              <w:rPr>
                <w:rFonts w:ascii="Times New Roman" w:hAnsi="Times New Roman" w:cs="Verdana"/>
                <w:szCs w:val="32"/>
              </w:rPr>
              <w:t>Outputs the file name of the Java source file where the logging request was issued. This is not very fast and should be avoided.</w:t>
            </w:r>
          </w:p>
        </w:tc>
      </w:tr>
      <w:tr w:rsidR="000413C5" w:rsidRPr="00FC5A4F">
        <w:trPr>
          <w:trHeight w:val="252"/>
        </w:trPr>
        <w:tc>
          <w:tcPr>
            <w:tcW w:w="9747" w:type="dxa"/>
          </w:tcPr>
          <w:p w:rsidR="000413C5" w:rsidRPr="00FC5A4F" w:rsidRDefault="000413C5" w:rsidP="000413C5">
            <w:pPr>
              <w:pStyle w:val="Body"/>
              <w:rPr>
                <w:rFonts w:ascii="Times New Roman" w:hAnsi="Times New Roman"/>
              </w:rPr>
            </w:pPr>
            <w:r w:rsidRPr="00FC5A4F">
              <w:rPr>
                <w:rFonts w:ascii="Times New Roman" w:hAnsi="Times New Roman"/>
                <w:color w:val="191919"/>
                <w:szCs w:val="18"/>
              </w:rPr>
              <w:t xml:space="preserve">%d </w:t>
            </w:r>
            <w:r w:rsidRPr="00FC5A4F">
              <w:rPr>
                <w:rFonts w:ascii="Times New Roman" w:hAnsi="Times New Roman" w:cs="Verdana"/>
                <w:szCs w:val="32"/>
              </w:rPr>
              <w:t xml:space="preserve">Used to output the date of the logging event </w:t>
            </w:r>
            <w:r w:rsidRPr="00FC5A4F">
              <w:rPr>
                <w:rFonts w:ascii="Times New Roman" w:hAnsi="Times New Roman"/>
                <w:color w:val="191919"/>
                <w:szCs w:val="18"/>
              </w:rPr>
              <w:t xml:space="preserve">e.g. %d{HH:mm:ss,SSS} </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%m (%msg) </w:t>
            </w:r>
            <w:r w:rsidRPr="00FC5A4F">
              <w:rPr>
                <w:rFonts w:ascii="Times New Roman" w:hAnsi="Times New Roman" w:cs="Verdana"/>
                <w:szCs w:val="32"/>
              </w:rPr>
              <w:t>Outputs the application-supplied message associated with the logging event.</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%t (%thread) </w:t>
            </w:r>
            <w:r w:rsidRPr="00FC5A4F">
              <w:rPr>
                <w:rFonts w:ascii="Times New Roman" w:hAnsi="Times New Roman" w:cs="Verdana"/>
                <w:szCs w:val="32"/>
              </w:rPr>
              <w:t>Outputs the name of the thread that generated the logging event.</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%n </w:t>
            </w:r>
            <w:r w:rsidRPr="00FC5A4F">
              <w:rPr>
                <w:rFonts w:ascii="Times New Roman" w:hAnsi="Times New Roman" w:cs="Verdana"/>
                <w:szCs w:val="32"/>
              </w:rPr>
              <w:t>Outputs the platform dependent line separator character or characters</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%r</w:t>
            </w:r>
            <w:r w:rsidRPr="00FC5A4F">
              <w:rPr>
                <w:rFonts w:ascii="Times New Roman" w:hAnsi="Times New Roman" w:cs="Verdana"/>
                <w:szCs w:val="32"/>
              </w:rPr>
              <w:t xml:space="preserve"> Outputs the number of milliseconds elapsed since the start of the application until the creation of the logging event.</w:t>
            </w:r>
          </w:p>
        </w:tc>
      </w:tr>
      <w:tr w:rsidR="000413C5" w:rsidRPr="00FC5A4F">
        <w:trPr>
          <w:trHeight w:val="252"/>
        </w:trPr>
        <w:tc>
          <w:tcPr>
            <w:tcW w:w="9747" w:type="dxa"/>
          </w:tcPr>
          <w:p w:rsidR="000413C5" w:rsidRPr="00FC5A4F" w:rsidRDefault="000413C5" w:rsidP="000413C5">
            <w:pPr>
              <w:pStyle w:val="Body"/>
              <w:rPr>
                <w:rFonts w:ascii="Times New Roman" w:hAnsi="Times New Roman"/>
                <w:color w:val="191919"/>
                <w:szCs w:val="18"/>
              </w:rPr>
            </w:pPr>
            <w:r w:rsidRPr="00FC5A4F">
              <w:rPr>
                <w:rFonts w:ascii="Times New Roman" w:hAnsi="Times New Roman"/>
                <w:color w:val="191919"/>
                <w:szCs w:val="18"/>
              </w:rPr>
              <w:t xml:space="preserve">%p {%level} </w:t>
            </w:r>
            <w:r w:rsidRPr="00FC5A4F">
              <w:rPr>
                <w:rFonts w:ascii="Times New Roman" w:hAnsi="Times New Roman" w:cs="Verdana"/>
                <w:szCs w:val="32"/>
              </w:rPr>
              <w:t>Outputs the level of the logging event.</w:t>
            </w:r>
          </w:p>
        </w:tc>
      </w:tr>
    </w:tbl>
    <w:p w:rsidR="000413C5" w:rsidRDefault="000413C5" w:rsidP="000413C5">
      <w:pPr>
        <w:pStyle w:val="Body"/>
      </w:pPr>
    </w:p>
    <w:p w:rsidR="000413C5" w:rsidRDefault="000413C5" w:rsidP="000413C5">
      <w:pPr>
        <w:pStyle w:val="Body"/>
      </w:pPr>
      <w:r>
        <w:t xml:space="preserve">More details on logging patterns can be found at </w:t>
      </w:r>
      <w:r w:rsidRPr="00FC5A4F">
        <w:t>http://logback.qos.ch/manual/layouts.html</w:t>
      </w:r>
      <w:r>
        <w:t>.</w:t>
      </w:r>
    </w:p>
    <w:p w:rsidR="000413C5" w:rsidRDefault="000413C5" w:rsidP="000413C5">
      <w:pPr>
        <w:pStyle w:val="Body"/>
      </w:pPr>
    </w:p>
    <w:p w:rsidR="000413C5" w:rsidRDefault="000413C5" w:rsidP="000413C5">
      <w:pPr>
        <w:pStyle w:val="Body"/>
      </w:pPr>
      <w:r>
        <w:t xml:space="preserve">The model section requires a &lt;classname&gt; giving the fully qualified class name and optional &lt;priors&gt; and &lt;parameter&gt; sections. </w:t>
      </w:r>
    </w:p>
    <w:p w:rsidR="000F6CB8" w:rsidRDefault="000F6CB8" w:rsidP="000413C5">
      <w:pPr>
        <w:pStyle w:val="Body"/>
      </w:pPr>
    </w:p>
    <w:p w:rsidR="000F6CB8" w:rsidRDefault="000F6CB8" w:rsidP="000413C5">
      <w:pPr>
        <w:pStyle w:val="Body"/>
      </w:pPr>
    </w:p>
    <w:p w:rsidR="000F6CB8" w:rsidRDefault="000F6CB8" w:rsidP="000F6CB8">
      <w:pPr>
        <w:pStyle w:val="Heading2"/>
      </w:pPr>
      <w:bookmarkStart w:id="6" w:name="_Toc266110748"/>
      <w:r>
        <w:t>Extending the Model</w:t>
      </w:r>
      <w:bookmarkEnd w:id="6"/>
    </w:p>
    <w:p w:rsidR="000F6CB8" w:rsidRDefault="000F6CB8" w:rsidP="000413C5">
      <w:pPr>
        <w:pStyle w:val="Body"/>
      </w:pPr>
    </w:p>
    <w:p w:rsidR="000F6CB8" w:rsidRDefault="000F6CB8" w:rsidP="000413C5">
      <w:pPr>
        <w:pStyle w:val="Body"/>
      </w:pPr>
    </w:p>
    <w:p w:rsidR="000F6CB8" w:rsidRDefault="000F6CB8" w:rsidP="000F6CB8">
      <w:pPr>
        <w:pStyle w:val="Body"/>
      </w:pPr>
      <w:r>
        <w:t>Our stochastic SIR model that we have created is a valid Broadwick model but does not perform any useful calculations. We will add some parameters to the configuration file and read (and log them) in the init() method.</w:t>
      </w:r>
    </w:p>
    <w:p w:rsidR="000F6CB8" w:rsidRDefault="000F6CB8" w:rsidP="000F6CB8">
      <w:pPr>
        <w:pStyle w:val="Body"/>
      </w:pPr>
    </w:p>
    <w:p w:rsidR="000F6CB8" w:rsidRDefault="000F6CB8" w:rsidP="000F6CB8">
      <w:pPr>
        <w:pStyle w:val="Body"/>
      </w:pPr>
      <w:r>
        <w:t>Firstly, let us define beta and rho parameters for the susceptible-&gt;infectious rate and for the infectious-&gt;recovered rates respectively and parameters for the maximum time for which we will run the simulation and the name of a file in which we will save the time series data. To do this modify the configured model section by:</w:t>
      </w:r>
    </w:p>
    <w:p w:rsidR="000F6CB8" w:rsidRDefault="000F6CB8" w:rsidP="000F6CB8">
      <w:pPr>
        <w:pStyle w:val="Body"/>
      </w:pPr>
    </w:p>
    <w:p w:rsidR="000F6CB8" w:rsidRPr="00514C93" w:rsidRDefault="000F6CB8" w:rsidP="000F6CB8">
      <w:pPr>
        <w:pStyle w:val="Outlinedtext"/>
        <w:tabs>
          <w:tab w:val="left" w:pos="3442"/>
        </w:tabs>
        <w:ind w:firstLine="227"/>
        <w:rPr>
          <w:sz w:val="21"/>
          <w:szCs w:val="21"/>
        </w:rPr>
      </w:pPr>
      <w:r>
        <w:rPr>
          <w:sz w:val="21"/>
          <w:szCs w:val="21"/>
        </w:rPr>
        <w:t xml:space="preserve">        </w:t>
      </w:r>
      <w:r w:rsidRPr="00514C93">
        <w:rPr>
          <w:sz w:val="21"/>
          <w:szCs w:val="21"/>
        </w:rPr>
        <w:t xml:space="preserve">    &lt;model id="Broadwick Project"&gt;</w:t>
      </w:r>
    </w:p>
    <w:p w:rsidR="000F6CB8" w:rsidRDefault="000F6CB8" w:rsidP="000F6CB8">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&lt;classname&gt;broadwick.stochasticsir.StochasticSIR&lt;/classname&gt;</w:t>
      </w:r>
    </w:p>
    <w:p w:rsidR="000F6CB8" w:rsidRDefault="000F6CB8" w:rsidP="000F6CB8">
      <w:pPr>
        <w:pStyle w:val="Outlinedtext"/>
        <w:tabs>
          <w:tab w:val="left" w:pos="3442"/>
        </w:tabs>
        <w:ind w:firstLine="227"/>
        <w:rPr>
          <w:sz w:val="21"/>
          <w:szCs w:val="21"/>
        </w:rPr>
      </w:pPr>
    </w:p>
    <w:p w:rsidR="000F6CB8" w:rsidRDefault="000F6CB8" w:rsidP="000F6CB8">
      <w:pPr>
        <w:pStyle w:val="Outlinedtext"/>
        <w:tabs>
          <w:tab w:val="left" w:pos="3442"/>
        </w:tabs>
        <w:ind w:firstLine="227"/>
        <w:rPr>
          <w:sz w:val="21"/>
          <w:szCs w:val="21"/>
        </w:rPr>
      </w:pPr>
      <w:r>
        <w:rPr>
          <w:lang w:val="en-US"/>
        </w:rPr>
        <w:t xml:space="preserve">                  </w:t>
      </w:r>
      <w:r w:rsidRPr="00720769">
        <w:rPr>
          <w:lang w:val="en-US"/>
        </w:rPr>
        <w:t>&lt;parameter id="</w:t>
      </w:r>
      <w:r>
        <w:rPr>
          <w:lang w:val="en-US"/>
        </w:rPr>
        <w:t>beta</w:t>
      </w:r>
      <w:r w:rsidRPr="00720769">
        <w:rPr>
          <w:lang w:val="en-US"/>
        </w:rPr>
        <w:t>" value="</w:t>
      </w:r>
      <w:r>
        <w:rPr>
          <w:lang w:val="en-US"/>
        </w:rPr>
        <w:t>0.2</w:t>
      </w:r>
      <w:r w:rsidRPr="00720769">
        <w:rPr>
          <w:lang w:val="en-US"/>
        </w:rPr>
        <w:t>" /&gt;</w:t>
      </w:r>
    </w:p>
    <w:p w:rsidR="000F6CB8" w:rsidRPr="00720769" w:rsidRDefault="000F6CB8" w:rsidP="000F6CB8">
      <w:pPr>
        <w:pStyle w:val="Outlinedtext"/>
        <w:tabs>
          <w:tab w:val="left" w:pos="3442"/>
        </w:tabs>
        <w:ind w:firstLine="227"/>
        <w:rPr>
          <w:lang w:val="en-US"/>
        </w:rPr>
      </w:pPr>
      <w:r>
        <w:rPr>
          <w:lang w:val="en-US"/>
        </w:rPr>
        <w:t xml:space="preserve">                  </w:t>
      </w:r>
      <w:r w:rsidRPr="00720769">
        <w:rPr>
          <w:lang w:val="en-US"/>
        </w:rPr>
        <w:t>&lt;parameter id="</w:t>
      </w:r>
      <w:r>
        <w:rPr>
          <w:lang w:val="en-US"/>
        </w:rPr>
        <w:t>rho</w:t>
      </w:r>
      <w:r w:rsidRPr="00720769">
        <w:rPr>
          <w:lang w:val="en-US"/>
        </w:rPr>
        <w:t>" value="</w:t>
      </w:r>
      <w:r>
        <w:rPr>
          <w:lang w:val="en-US"/>
        </w:rPr>
        <w:t>0.3</w:t>
      </w:r>
      <w:r w:rsidRPr="00720769">
        <w:rPr>
          <w:lang w:val="en-US"/>
        </w:rPr>
        <w:t>" /&gt;</w:t>
      </w:r>
    </w:p>
    <w:p w:rsidR="000F6CB8" w:rsidRPr="00720769" w:rsidRDefault="000F6CB8" w:rsidP="000F6CB8">
      <w:pPr>
        <w:pStyle w:val="Outlinedtext"/>
        <w:tabs>
          <w:tab w:val="left" w:pos="3442"/>
        </w:tabs>
        <w:ind w:firstLine="227"/>
        <w:rPr>
          <w:lang w:val="en-US"/>
        </w:rPr>
      </w:pPr>
      <w:r>
        <w:rPr>
          <w:lang w:val="en-US"/>
        </w:rPr>
        <w:t xml:space="preserve">                  </w:t>
      </w:r>
      <w:r w:rsidRPr="00720769">
        <w:rPr>
          <w:lang w:val="en-US"/>
        </w:rPr>
        <w:t>&lt;parameter id="</w:t>
      </w:r>
      <w:r>
        <w:rPr>
          <w:lang w:val="en-US"/>
        </w:rPr>
        <w:t>tMax</w:t>
      </w:r>
      <w:r w:rsidRPr="00720769">
        <w:rPr>
          <w:lang w:val="en-US"/>
        </w:rPr>
        <w:t>" value="</w:t>
      </w:r>
      <w:r>
        <w:rPr>
          <w:lang w:val="en-US"/>
        </w:rPr>
        <w:t>100</w:t>
      </w:r>
      <w:r w:rsidRPr="00720769">
        <w:rPr>
          <w:lang w:val="en-US"/>
        </w:rPr>
        <w:t>" /&gt;</w:t>
      </w:r>
    </w:p>
    <w:p w:rsidR="000F6CB8" w:rsidRPr="00720769" w:rsidRDefault="000F6CB8" w:rsidP="000F6CB8">
      <w:pPr>
        <w:pStyle w:val="Outlinedtext"/>
        <w:tabs>
          <w:tab w:val="left" w:pos="3442"/>
        </w:tabs>
        <w:ind w:firstLine="227"/>
        <w:rPr>
          <w:lang w:val="en-US"/>
        </w:rPr>
      </w:pPr>
      <w:r>
        <w:rPr>
          <w:lang w:val="en-US"/>
        </w:rPr>
        <w:t xml:space="preserve">                  </w:t>
      </w:r>
      <w:r w:rsidRPr="00720769">
        <w:rPr>
          <w:lang w:val="en-US"/>
        </w:rPr>
        <w:t>&lt;parameter id="</w:t>
      </w:r>
      <w:r>
        <w:rPr>
          <w:lang w:val="en-US"/>
        </w:rPr>
        <w:t>outputFile</w:t>
      </w:r>
      <w:r w:rsidRPr="00720769">
        <w:rPr>
          <w:lang w:val="en-US"/>
        </w:rPr>
        <w:t>" value="</w:t>
      </w:r>
      <w:r>
        <w:rPr>
          <w:lang w:val="en-US"/>
        </w:rPr>
        <w:t>broadwick.stochasticSIR</w:t>
      </w:r>
      <w:r w:rsidRPr="00720769">
        <w:rPr>
          <w:lang w:val="en-US"/>
        </w:rPr>
        <w:t>.dat" /&gt;</w:t>
      </w:r>
    </w:p>
    <w:p w:rsidR="000F6CB8" w:rsidRPr="00514C93" w:rsidRDefault="000F6CB8" w:rsidP="000F6CB8">
      <w:pPr>
        <w:pStyle w:val="Outlinedtext"/>
        <w:tabs>
          <w:tab w:val="left" w:pos="3442"/>
        </w:tabs>
        <w:ind w:firstLine="227"/>
        <w:rPr>
          <w:sz w:val="21"/>
          <w:szCs w:val="21"/>
        </w:rPr>
      </w:pPr>
      <w:r>
        <w:rPr>
          <w:sz w:val="21"/>
          <w:szCs w:val="21"/>
        </w:rPr>
        <w:t xml:space="preserve">          </w:t>
      </w:r>
      <w:r w:rsidRPr="00514C93">
        <w:rPr>
          <w:sz w:val="21"/>
          <w:szCs w:val="21"/>
        </w:rPr>
        <w:t>&lt;/model&gt;</w:t>
      </w:r>
      <w:r>
        <w:rPr>
          <w:sz w:val="21"/>
          <w:szCs w:val="21"/>
        </w:rPr>
        <w:t xml:space="preserve"> </w:t>
      </w:r>
    </w:p>
    <w:p w:rsidR="000F6CB8" w:rsidRDefault="000F6CB8" w:rsidP="000F6CB8">
      <w:pPr>
        <w:pStyle w:val="Body"/>
      </w:pPr>
    </w:p>
    <w:p w:rsidR="000F6CB8" w:rsidRDefault="000F6CB8" w:rsidP="000F6CB8">
      <w:pPr>
        <w:pStyle w:val="Body"/>
      </w:pPr>
    </w:p>
    <w:p w:rsidR="000F6CB8" w:rsidRDefault="000F6CB8" w:rsidP="000F6CB8">
      <w:pPr>
        <w:pStyle w:val="Body"/>
      </w:pPr>
      <w:r>
        <w:t>Now edit the init() method of the StochasticSir class as shown below:</w:t>
      </w:r>
    </w:p>
    <w:p w:rsidR="000F6CB8" w:rsidRDefault="000F6CB8" w:rsidP="000F6CB8"/>
    <w:p w:rsidR="000F6CB8" w:rsidRDefault="000F6CB8" w:rsidP="000F6CB8">
      <w:pPr>
        <w:pStyle w:val="Body"/>
      </w:pPr>
      <w:r w:rsidRPr="000F6CB8">
        <w:rPr>
          <w:noProof/>
        </w:rPr>
        <w:drawing>
          <wp:inline distT="0" distB="0" distL="0" distR="0">
            <wp:extent cx="6093460" cy="4737880"/>
            <wp:effectExtent l="25400" t="0" r="2540" b="0"/>
            <wp:docPr id="6" name="Picture 18" descr="Macintosh HD:Users:anthony:Desktop: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hony:Desktop:proj7.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93460" cy="4737880"/>
                    </a:xfrm>
                    <a:prstGeom prst="rect">
                      <a:avLst/>
                    </a:prstGeom>
                    <a:noFill/>
                    <a:ln>
                      <a:noFill/>
                    </a:ln>
                  </pic:spPr>
                </pic:pic>
              </a:graphicData>
            </a:graphic>
          </wp:inline>
        </w:drawing>
      </w:r>
    </w:p>
    <w:p w:rsidR="000F6CB8" w:rsidRDefault="000F6CB8" w:rsidP="000F6CB8">
      <w:pPr>
        <w:pStyle w:val="Body"/>
        <w:ind w:firstLine="0"/>
      </w:pPr>
    </w:p>
    <w:p w:rsidR="000F6CB8" w:rsidRDefault="000F6CB8" w:rsidP="000F6CB8">
      <w:pPr>
        <w:pStyle w:val="Body"/>
      </w:pPr>
    </w:p>
    <w:p w:rsidR="000F6CB8" w:rsidRDefault="000F6CB8" w:rsidP="000F6CB8">
      <w:pPr>
        <w:pStyle w:val="Body"/>
      </w:pPr>
      <w:r>
        <w:t xml:space="preserve">The </w:t>
      </w:r>
      <w:r>
        <w:t>‘</w:t>
      </w:r>
      <w:r>
        <w:t>Model</w:t>
      </w:r>
      <w:r>
        <w:t>’</w:t>
      </w:r>
      <w:r>
        <w:t xml:space="preserve"> class contains getParameterValue(String), getParameterValueAsDouble(String), getParameterValueAsInteger(String), getParameterValueAsBoolean(String) methods to extract parameters from the configuration file as strings (default), doubles, integers and booleans (if the parameter is written as </w:t>
      </w:r>
      <w:r>
        <w:t>“</w:t>
      </w:r>
      <w:r>
        <w:t>true</w:t>
      </w:r>
      <w:r>
        <w:t>”</w:t>
      </w:r>
      <w:r>
        <w:t xml:space="preserve"> or </w:t>
      </w:r>
      <w:r>
        <w:t>“</w:t>
      </w:r>
      <w:r>
        <w:t>false</w:t>
      </w:r>
      <w:r>
        <w:t>”</w:t>
      </w:r>
      <w:r>
        <w:t>).</w:t>
      </w:r>
    </w:p>
    <w:p w:rsidR="000F6CB8" w:rsidRDefault="000F6CB8" w:rsidP="000F6CB8">
      <w:pPr>
        <w:pStyle w:val="Body"/>
      </w:pPr>
    </w:p>
    <w:p w:rsidR="000F6CB8" w:rsidRDefault="000F6CB8" w:rsidP="000F6CB8">
      <w:pPr>
        <w:pStyle w:val="Heading1"/>
      </w:pPr>
      <w:bookmarkStart w:id="7" w:name="_Toc266110749"/>
      <w:r>
        <w:t>Packages</w:t>
      </w:r>
      <w:bookmarkEnd w:id="7"/>
    </w:p>
    <w:p w:rsidR="000F6CB8" w:rsidRDefault="000F6CB8" w:rsidP="000F6CB8">
      <w:pPr>
        <w:pStyle w:val="Body"/>
      </w:pPr>
    </w:p>
    <w:p w:rsidR="000F6CB8" w:rsidRDefault="000F6CB8" w:rsidP="000F6CB8">
      <w:pPr>
        <w:pStyle w:val="Body"/>
      </w:pPr>
    </w:p>
    <w:p w:rsidR="000F6CB8" w:rsidRDefault="000F6CB8" w:rsidP="000F6CB8">
      <w:pPr>
        <w:pStyle w:val="Body"/>
      </w:pPr>
    </w:p>
    <w:p w:rsidR="000F6CB8" w:rsidRDefault="000F6CB8" w:rsidP="000F6CB8">
      <w:pPr>
        <w:pStyle w:val="Heading1"/>
        <w:sectPr w:rsidR="000F6CB8">
          <w:headerReference w:type="even" r:id="rId25"/>
          <w:headerReference w:type="default" r:id="rId26"/>
          <w:footerReference w:type="even" r:id="rId27"/>
          <w:footerReference w:type="default" r:id="rId28"/>
          <w:headerReference w:type="first" r:id="rId29"/>
          <w:footerReference w:type="first" r:id="rId30"/>
          <w:pgSz w:w="11906" w:h="16838"/>
          <w:pgMar w:top="1765" w:right="1134" w:bottom="1700" w:left="1134" w:header="1134" w:footer="1134" w:gutter="0"/>
        </w:sectPr>
      </w:pPr>
      <w:bookmarkStart w:id="8" w:name="_Toc266110750"/>
      <w:r>
        <w:t>Algorithms</w:t>
      </w:r>
      <w:bookmarkEnd w:id="8"/>
      <w:r>
        <w:t xml:space="preserve"> </w:t>
      </w:r>
    </w:p>
    <w:p w:rsidR="000F6CB8" w:rsidRDefault="000F6CB8" w:rsidP="000F6CB8">
      <w:pPr>
        <w:pStyle w:val="Body"/>
      </w:pPr>
    </w:p>
    <w:p w:rsidR="000F6CB8" w:rsidRDefault="000F6CB8" w:rsidP="000F6CB8">
      <w:pPr>
        <w:pStyle w:val="Body"/>
      </w:pPr>
    </w:p>
    <w:p w:rsidR="000F6CB8" w:rsidRDefault="000F6CB8" w:rsidP="000F6CB8">
      <w:pPr>
        <w:pStyle w:val="Heading1"/>
      </w:pPr>
      <w:bookmarkStart w:id="9" w:name="_Toc266110751"/>
      <w:r>
        <w:t>Appendix</w:t>
      </w:r>
      <w:bookmarkEnd w:id="9"/>
    </w:p>
    <w:p w:rsidR="000F6CB8" w:rsidRDefault="000F6CB8" w:rsidP="000F6CB8">
      <w:pPr>
        <w:pStyle w:val="Body"/>
      </w:pPr>
    </w:p>
    <w:p w:rsidR="000F6CB8" w:rsidRDefault="000F6CB8" w:rsidP="000F6CB8">
      <w:pPr>
        <w:pStyle w:val="Heading2"/>
      </w:pPr>
      <w:bookmarkStart w:id="10" w:name="_Toc266110752"/>
      <w:r>
        <w:t>Maven as a Build Tool</w:t>
      </w:r>
      <w:bookmarkEnd w:id="10"/>
    </w:p>
    <w:p w:rsidR="000F6CB8" w:rsidRDefault="000F6CB8" w:rsidP="000F6CB8">
      <w:pPr>
        <w:pStyle w:val="Body"/>
      </w:pPr>
      <w:r>
        <w:t>There is no requirement to use maven as a build tool but as Broadwick and it's examples are built using maven this section will give a brief outline of how maven is used to create a simple model.</w:t>
      </w:r>
    </w:p>
    <w:p w:rsidR="000F6CB8" w:rsidRDefault="000F6CB8" w:rsidP="000F6CB8">
      <w:pPr>
        <w:pStyle w:val="Body"/>
      </w:pPr>
    </w:p>
    <w:p w:rsidR="000F6CB8" w:rsidRDefault="000F6CB8" w:rsidP="000F6CB8">
      <w:pPr>
        <w:pStyle w:val="Body"/>
      </w:pPr>
      <w:r>
        <w:t>Maven uses an xml file to describe the classes to be built as well as the dependencies, dynamically downloading required libraries as needed. It uses the 'c</w:t>
      </w:r>
      <w:r>
        <w:rPr>
          <w:rFonts w:eastAsia="Helvetica" w:cs="Helvetica"/>
        </w:rPr>
        <w:t xml:space="preserve">onvention over configuration' paradigm imposing the directory structure given in the table below. </w:t>
      </w:r>
    </w:p>
    <w:tbl>
      <w:tblPr>
        <w:tblW w:w="0" w:type="auto"/>
        <w:tblInd w:w="55" w:type="dxa"/>
        <w:tblLayout w:type="fixed"/>
        <w:tblCellMar>
          <w:top w:w="55" w:type="dxa"/>
          <w:left w:w="55" w:type="dxa"/>
          <w:bottom w:w="55" w:type="dxa"/>
          <w:right w:w="55" w:type="dxa"/>
        </w:tblCellMar>
        <w:tblLook w:val="0000"/>
      </w:tblPr>
      <w:tblGrid>
        <w:gridCol w:w="3294"/>
        <w:gridCol w:w="6348"/>
      </w:tblGrid>
      <w:tr w:rsidR="000F6CB8">
        <w:trPr>
          <w:cantSplit/>
          <w:tblHeader/>
        </w:trPr>
        <w:tc>
          <w:tcPr>
            <w:tcW w:w="3294" w:type="dxa"/>
            <w:tcBorders>
              <w:top w:val="single" w:sz="1" w:space="0" w:color="000000"/>
              <w:left w:val="single" w:sz="1" w:space="0" w:color="000000"/>
              <w:bottom w:val="single" w:sz="1" w:space="0" w:color="000000"/>
            </w:tcBorders>
            <w:shd w:val="clear" w:color="auto" w:fill="auto"/>
          </w:tcPr>
          <w:p w:rsidR="000F6CB8" w:rsidRDefault="000F6CB8" w:rsidP="000F6CB8">
            <w:pPr>
              <w:pStyle w:val="Body"/>
            </w:pPr>
            <w:r>
              <w:t>Directory</w:t>
            </w:r>
          </w:p>
        </w:tc>
        <w:tc>
          <w:tcPr>
            <w:tcW w:w="6348" w:type="dxa"/>
            <w:tcBorders>
              <w:top w:val="single" w:sz="1" w:space="0" w:color="000000"/>
              <w:left w:val="single" w:sz="1" w:space="0" w:color="000000"/>
              <w:bottom w:val="single" w:sz="1" w:space="0" w:color="000000"/>
              <w:right w:val="single" w:sz="1" w:space="0" w:color="000000"/>
            </w:tcBorders>
            <w:shd w:val="clear" w:color="auto" w:fill="auto"/>
          </w:tcPr>
          <w:p w:rsidR="000F6CB8" w:rsidRDefault="000F6CB8" w:rsidP="000F6CB8">
            <w:pPr>
              <w:pStyle w:val="Body"/>
            </w:pPr>
            <w:r>
              <w:t>Purpose</w:t>
            </w:r>
          </w:p>
        </w:tc>
      </w:tr>
      <w:tr w:rsidR="000F6CB8">
        <w:trPr>
          <w:cantSplit/>
        </w:trPr>
        <w:tc>
          <w:tcPr>
            <w:tcW w:w="3294" w:type="dxa"/>
            <w:tcBorders>
              <w:left w:val="single" w:sz="1" w:space="0" w:color="000000"/>
              <w:bottom w:val="single" w:sz="1" w:space="0" w:color="000000"/>
            </w:tcBorders>
            <w:shd w:val="clear" w:color="auto" w:fill="auto"/>
          </w:tcPr>
          <w:p w:rsidR="000F6CB8" w:rsidRDefault="000F6CB8" w:rsidP="000F6CB8">
            <w:pPr>
              <w:pStyle w:val="Body"/>
            </w:pPr>
            <w:r>
              <w:t>Project home</w:t>
            </w:r>
          </w:p>
        </w:tc>
        <w:tc>
          <w:tcPr>
            <w:tcW w:w="6348" w:type="dxa"/>
            <w:tcBorders>
              <w:left w:val="single" w:sz="1" w:space="0" w:color="000000"/>
              <w:bottom w:val="single" w:sz="1" w:space="0" w:color="000000"/>
              <w:right w:val="single" w:sz="1" w:space="0" w:color="000000"/>
            </w:tcBorders>
            <w:shd w:val="clear" w:color="auto" w:fill="auto"/>
          </w:tcPr>
          <w:p w:rsidR="000F6CB8" w:rsidRDefault="000F6CB8" w:rsidP="000F6CB8">
            <w:pPr>
              <w:pStyle w:val="Body"/>
            </w:pPr>
            <w:r>
              <w:t>Contains the pom and all the subdirectories.</w:t>
            </w:r>
          </w:p>
        </w:tc>
      </w:tr>
      <w:tr w:rsidR="000F6CB8">
        <w:trPr>
          <w:cantSplit/>
        </w:trPr>
        <w:tc>
          <w:tcPr>
            <w:tcW w:w="3294" w:type="dxa"/>
            <w:tcBorders>
              <w:left w:val="single" w:sz="1" w:space="0" w:color="000000"/>
              <w:bottom w:val="single" w:sz="1" w:space="0" w:color="000000"/>
            </w:tcBorders>
            <w:shd w:val="clear" w:color="auto" w:fill="auto"/>
          </w:tcPr>
          <w:p w:rsidR="000F6CB8" w:rsidRDefault="000F6CB8" w:rsidP="000F6CB8">
            <w:pPr>
              <w:pStyle w:val="Body"/>
            </w:pPr>
            <w:r>
              <w:t>src/main/java</w:t>
            </w:r>
          </w:p>
        </w:tc>
        <w:tc>
          <w:tcPr>
            <w:tcW w:w="6348" w:type="dxa"/>
            <w:tcBorders>
              <w:left w:val="single" w:sz="1" w:space="0" w:color="000000"/>
              <w:bottom w:val="single" w:sz="1" w:space="0" w:color="000000"/>
              <w:right w:val="single" w:sz="1" w:space="0" w:color="000000"/>
            </w:tcBorders>
            <w:shd w:val="clear" w:color="auto" w:fill="auto"/>
          </w:tcPr>
          <w:p w:rsidR="000F6CB8" w:rsidRDefault="000F6CB8" w:rsidP="000F6CB8">
            <w:pPr>
              <w:pStyle w:val="Body"/>
            </w:pPr>
            <w:r>
              <w:t>Contains the java source code for the project.</w:t>
            </w:r>
          </w:p>
        </w:tc>
      </w:tr>
      <w:tr w:rsidR="000F6CB8">
        <w:trPr>
          <w:cantSplit/>
        </w:trPr>
        <w:tc>
          <w:tcPr>
            <w:tcW w:w="3294" w:type="dxa"/>
            <w:tcBorders>
              <w:left w:val="single" w:sz="1" w:space="0" w:color="000000"/>
              <w:bottom w:val="single" w:sz="1" w:space="0" w:color="000000"/>
            </w:tcBorders>
            <w:shd w:val="clear" w:color="auto" w:fill="auto"/>
          </w:tcPr>
          <w:p w:rsidR="000F6CB8" w:rsidRDefault="000F6CB8" w:rsidP="000F6CB8">
            <w:pPr>
              <w:pStyle w:val="Body"/>
            </w:pPr>
            <w:r>
              <w:t>src/main/resources</w:t>
            </w:r>
          </w:p>
        </w:tc>
        <w:tc>
          <w:tcPr>
            <w:tcW w:w="6348" w:type="dxa"/>
            <w:tcBorders>
              <w:left w:val="single" w:sz="1" w:space="0" w:color="000000"/>
              <w:bottom w:val="single" w:sz="1" w:space="0" w:color="000000"/>
              <w:right w:val="single" w:sz="1" w:space="0" w:color="000000"/>
            </w:tcBorders>
            <w:shd w:val="clear" w:color="auto" w:fill="auto"/>
          </w:tcPr>
          <w:p w:rsidR="000F6CB8" w:rsidRDefault="000F6CB8" w:rsidP="000F6CB8">
            <w:pPr>
              <w:pStyle w:val="Body"/>
            </w:pPr>
            <w:r>
              <w:t>Contains the xsd file for configuring the project.</w:t>
            </w:r>
          </w:p>
        </w:tc>
      </w:tr>
      <w:tr w:rsidR="000F6CB8">
        <w:trPr>
          <w:cantSplit/>
        </w:trPr>
        <w:tc>
          <w:tcPr>
            <w:tcW w:w="3294" w:type="dxa"/>
            <w:tcBorders>
              <w:left w:val="single" w:sz="1" w:space="0" w:color="000000"/>
              <w:bottom w:val="single" w:sz="1" w:space="0" w:color="000000"/>
            </w:tcBorders>
            <w:shd w:val="clear" w:color="auto" w:fill="auto"/>
          </w:tcPr>
          <w:p w:rsidR="000F6CB8" w:rsidRDefault="000F6CB8" w:rsidP="000F6CB8">
            <w:pPr>
              <w:pStyle w:val="Body"/>
            </w:pPr>
            <w:r>
              <w:t>src/test/java</w:t>
            </w:r>
          </w:p>
        </w:tc>
        <w:tc>
          <w:tcPr>
            <w:tcW w:w="6348" w:type="dxa"/>
            <w:tcBorders>
              <w:left w:val="single" w:sz="1" w:space="0" w:color="000000"/>
              <w:bottom w:val="single" w:sz="1" w:space="0" w:color="000000"/>
              <w:right w:val="single" w:sz="1" w:space="0" w:color="000000"/>
            </w:tcBorders>
            <w:shd w:val="clear" w:color="auto" w:fill="auto"/>
          </w:tcPr>
          <w:p w:rsidR="000F6CB8" w:rsidRDefault="000F6CB8" w:rsidP="000F6CB8">
            <w:pPr>
              <w:pStyle w:val="Body"/>
            </w:pPr>
            <w:r>
              <w:t>Contains any [Junit or TestNG] test cases for the project.</w:t>
            </w:r>
          </w:p>
        </w:tc>
      </w:tr>
      <w:tr w:rsidR="000F6CB8">
        <w:trPr>
          <w:cantSplit/>
        </w:trPr>
        <w:tc>
          <w:tcPr>
            <w:tcW w:w="3294" w:type="dxa"/>
            <w:tcBorders>
              <w:left w:val="single" w:sz="1" w:space="0" w:color="000000"/>
              <w:bottom w:val="single" w:sz="1" w:space="0" w:color="000000"/>
            </w:tcBorders>
            <w:shd w:val="clear" w:color="auto" w:fill="auto"/>
          </w:tcPr>
          <w:p w:rsidR="000F6CB8" w:rsidRDefault="000F6CB8" w:rsidP="000F6CB8">
            <w:pPr>
              <w:pStyle w:val="Body"/>
            </w:pPr>
            <w:r>
              <w:t>src/test/resources</w:t>
            </w:r>
          </w:p>
        </w:tc>
        <w:tc>
          <w:tcPr>
            <w:tcW w:w="6348" w:type="dxa"/>
            <w:tcBorders>
              <w:left w:val="single" w:sz="1" w:space="0" w:color="000000"/>
              <w:bottom w:val="single" w:sz="1" w:space="0" w:color="000000"/>
              <w:right w:val="single" w:sz="1" w:space="0" w:color="000000"/>
            </w:tcBorders>
            <w:shd w:val="clear" w:color="auto" w:fill="auto"/>
          </w:tcPr>
          <w:p w:rsidR="000F6CB8" w:rsidRDefault="000F6CB8" w:rsidP="000F6CB8">
            <w:pPr>
              <w:pStyle w:val="Body"/>
            </w:pPr>
            <w:r>
              <w:t>Contains resources necessary for testing.</w:t>
            </w:r>
          </w:p>
        </w:tc>
      </w:tr>
    </w:tbl>
    <w:p w:rsidR="000F6CB8" w:rsidRDefault="000F6CB8" w:rsidP="000F6CB8">
      <w:pPr>
        <w:pStyle w:val="Body"/>
        <w:rPr>
          <w:rFonts w:ascii="Helvetica" w:eastAsia="Helvetica" w:hAnsi="Helvetica" w:cs="Helvetica"/>
          <w:color w:val="092F9D"/>
          <w:sz w:val="22"/>
          <w:szCs w:val="22"/>
        </w:rPr>
      </w:pPr>
    </w:p>
    <w:p w:rsidR="000F6CB8" w:rsidRDefault="000F6CB8" w:rsidP="000F6CB8">
      <w:pPr>
        <w:pStyle w:val="Body"/>
        <w:rPr>
          <w:rFonts w:ascii="Helvetica" w:eastAsia="Helvetica" w:hAnsi="Helvetica" w:cs="Helvetica"/>
          <w:color w:val="092F9D"/>
          <w:sz w:val="22"/>
          <w:szCs w:val="22"/>
        </w:rPr>
      </w:pPr>
      <w:r>
        <w:rPr>
          <w:rFonts w:eastAsia="Helvetica" w:cs="Helvetica"/>
        </w:rPr>
        <w:t xml:space="preserve">Maven's equivalent to a makefile or Ant's build.xml is a 'project object model' which is stored in a pom.xml file. A good reference for the maven pom is </w:t>
      </w:r>
      <w:r w:rsidRPr="000F6CB8">
        <w:rPr>
          <w:rFonts w:eastAsia="Helvetica" w:cs="Helvetica"/>
        </w:rPr>
        <w:t>http://maven.apache.org/pom.html</w:t>
      </w:r>
      <w:r>
        <w:rPr>
          <w:rFonts w:eastAsia="Helvetica" w:cs="Helvetica"/>
        </w:rPr>
        <w:t>.</w:t>
      </w:r>
    </w:p>
    <w:p w:rsidR="005435AE" w:rsidRPr="000413C5" w:rsidRDefault="005435AE" w:rsidP="000F6CB8">
      <w:pPr>
        <w:pStyle w:val="Body"/>
      </w:pPr>
    </w:p>
    <w:sectPr w:rsidR="005435AE" w:rsidRPr="000413C5" w:rsidSect="005435AE">
      <w:pgSz w:w="11900" w:h="16840"/>
      <w:pgMar w:top="1080" w:right="1152" w:bottom="1656" w:left="1152" w:footer="864"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Didot">
    <w:panose1 w:val="020005030000000200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PMingLiU">
    <w:altName w:val="Geneva"/>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odoni SvtyTwo ITC TT-Bold">
    <w:panose1 w:val="00000700000000000000"/>
    <w:charset w:val="8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pPr>
      <w:pStyle w:val="FreeForm"/>
      <w:tabs>
        <w:tab w:val="center" w:pos="4798"/>
        <w:tab w:val="right" w:pos="9596"/>
      </w:tabs>
      <w:spacing w:before="60" w:after="60" w:line="240" w:lineRule="auto"/>
      <w:ind w:firstLine="0"/>
    </w:pPr>
    <w:r>
      <w:rPr>
        <w:rFonts w:ascii="Helvetica"/>
        <w:caps/>
        <w:color w:val="008CB4"/>
        <w:sz w:val="20"/>
        <w:szCs w:val="20"/>
      </w:rPr>
      <w:t xml:space="preserve">Broadwick </w:t>
    </w:r>
    <w:r>
      <w:rPr>
        <w:rFonts w:ascii="Helvetica"/>
        <w:caps/>
        <w:color w:val="008CB4"/>
        <w:sz w:val="20"/>
        <w:szCs w:val="20"/>
      </w:rPr>
      <w:t>–</w:t>
    </w:r>
    <w:r>
      <w:rPr>
        <w:rFonts w:ascii="Helvetica"/>
        <w:caps/>
        <w:color w:val="008CB4"/>
        <w:sz w:val="20"/>
        <w:szCs w:val="20"/>
      </w:rPr>
      <w:t xml:space="preserve"> User Guide &amp; Manual</w:t>
    </w:r>
    <w:r>
      <w:rPr>
        <w:rFonts w:ascii="Helvetica" w:eastAsia="Helvetica" w:hAnsi="Helvetica" w:cs="Helvetica"/>
        <w:caps/>
        <w:color w:val="008CB4"/>
        <w:sz w:val="20"/>
        <w:szCs w:val="20"/>
      </w:rPr>
      <w:tab/>
    </w:r>
    <w:r>
      <w:rPr>
        <w:rFonts w:ascii="Helvetica" w:eastAsia="Helvetica" w:hAnsi="Helvetica" w:cs="Helvetica"/>
        <w:caps/>
        <w:color w:val="008CB4"/>
        <w:sz w:val="20"/>
        <w:szCs w:val="20"/>
      </w:rPr>
      <w:tab/>
    </w:r>
    <w:r w:rsidR="00DC3D42">
      <w:rPr>
        <w:rFonts w:ascii="Helvetica" w:eastAsia="Helvetica" w:hAnsi="Helvetica" w:cs="Helvetica"/>
        <w:caps/>
        <w:color w:val="008CB4"/>
        <w:sz w:val="20"/>
        <w:szCs w:val="20"/>
      </w:rPr>
      <w:fldChar w:fldCharType="begin"/>
    </w:r>
    <w:r>
      <w:rPr>
        <w:rFonts w:ascii="Helvetica" w:eastAsia="Helvetica" w:hAnsi="Helvetica" w:cs="Helvetica"/>
        <w:caps/>
        <w:color w:val="008CB4"/>
        <w:sz w:val="20"/>
        <w:szCs w:val="20"/>
      </w:rPr>
      <w:instrText xml:space="preserve"> PAGE </w:instrText>
    </w:r>
    <w:r w:rsidR="00DC3D42">
      <w:rPr>
        <w:rFonts w:ascii="Helvetica" w:eastAsia="Helvetica" w:hAnsi="Helvetica" w:cs="Helvetica"/>
        <w:caps/>
        <w:color w:val="008CB4"/>
        <w:sz w:val="20"/>
        <w:szCs w:val="20"/>
      </w:rPr>
      <w:fldChar w:fldCharType="separate"/>
    </w:r>
    <w:r w:rsidR="00DB5CAC">
      <w:rPr>
        <w:rFonts w:ascii="Helvetica" w:eastAsia="Helvetica" w:hAnsi="Helvetica" w:cs="Helvetica"/>
        <w:caps/>
        <w:noProof/>
        <w:color w:val="008CB4"/>
        <w:sz w:val="20"/>
        <w:szCs w:val="20"/>
      </w:rPr>
      <w:t>1</w:t>
    </w:r>
    <w:r w:rsidR="00DC3D42">
      <w:rPr>
        <w:rFonts w:ascii="Helvetica" w:eastAsia="Helvetica" w:hAnsi="Helvetica" w:cs="Helvetica"/>
        <w:caps/>
        <w:color w:val="008CB4"/>
        <w:sz w:val="20"/>
        <w:szCs w:val="20"/>
      </w:rPr>
      <w:fldChar w:fldCharType="end"/>
    </w: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6CB8" w:rsidRDefault="000F6CB8"/>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6CB8" w:rsidRDefault="000F6CB8">
    <w:pPr>
      <w:pStyle w:val="Footer"/>
    </w:pPr>
    <w:r>
      <w:t>Broadwick User Guide</w:t>
    </w:r>
    <w:r>
      <w:tab/>
    </w:r>
    <w:r>
      <w:tab/>
    </w:r>
    <w:fldSimple w:instr=" PAGE ">
      <w:r w:rsidR="00DB5CAC">
        <w:rPr>
          <w:noProof/>
        </w:rPr>
        <w:t>16</w:t>
      </w:r>
    </w:fldSimple>
  </w:p>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6CB8" w:rsidRDefault="000F6CB8"/>
</w:ftr>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DC3D42">
    <w:r>
      <w:pict>
        <v:line id="_x0000_s2050" style="position:absolute;z-index:-251658240;visibility:visible;mso-wrap-distance-left:12pt;mso-wrap-distance-top:12pt;mso-wrap-distance-right:12pt;mso-wrap-distance-bottom:12pt;mso-position-horizontal:absolute;mso-position-horizontal-relative:page;mso-position-vertical:absolute;mso-position-vertical-relative:page" from="56.6pt,35pt" to="537.8pt,35pt" strokecolor="#008cb4" strokeweight=".8pt">
          <v:stroke miterlimit="4" joinstyle="miter"/>
          <w10:wrap anchorx="page" anchory="page"/>
        </v:line>
      </w:pict>
    </w:r>
    <w:r>
      <w:pict>
        <v:line id="_x0000_s2049" style="position:absolute;z-index:-251657216;visibility:visible;mso-wrap-distance-left:12pt;mso-wrap-distance-top:12pt;mso-wrap-distance-right:12pt;mso-wrap-distance-bottom:12pt;mso-position-horizontal:absolute;mso-position-horizontal-relative:page;mso-position-vertical:absolute;mso-position-vertical-relative:page" from="57pt,780pt" to="538.2pt,780pt" strokecolor="#008cb4" strokeweight=".8pt">
          <v:stroke miterlimit="4" joinstyle="miter"/>
          <w10:wrap anchorx="page" anchory="page"/>
        </v:line>
      </w:pic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413C5" w:rsidRDefault="000413C5"/>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6CB8" w:rsidRDefault="000F6CB8"/>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6CB8" w:rsidRDefault="00DB5CAC">
    <w:pPr>
      <w:pStyle w:val="Header"/>
    </w:pPr>
    <w:r>
      <w:tab/>
    </w:r>
    <w:r>
      <w:tab/>
    </w: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F6CB8" w:rsidRDefault="000F6CB8"/>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283"/>
        </w:tabs>
        <w:ind w:left="283" w:hanging="283"/>
      </w:pPr>
      <w:rPr>
        <w:rFonts w:ascii="Symbol" w:hAnsi="Symbol" w:cs="Wingdings"/>
        <w:sz w:val="18"/>
        <w:szCs w:val="18"/>
      </w:rPr>
    </w:lvl>
    <w:lvl w:ilvl="1">
      <w:start w:val="1"/>
      <w:numFmt w:val="bullet"/>
      <w:lvlText w:val=""/>
      <w:lvlJc w:val="left"/>
      <w:pPr>
        <w:tabs>
          <w:tab w:val="num" w:pos="567"/>
        </w:tabs>
        <w:ind w:left="567" w:hanging="283"/>
      </w:pPr>
      <w:rPr>
        <w:rFonts w:ascii="Symbol" w:hAnsi="Symbol" w:cs="Wingdings"/>
        <w:sz w:val="18"/>
        <w:szCs w:val="18"/>
      </w:rPr>
    </w:lvl>
    <w:lvl w:ilvl="2">
      <w:start w:val="1"/>
      <w:numFmt w:val="bullet"/>
      <w:lvlText w:val=""/>
      <w:lvlJc w:val="left"/>
      <w:pPr>
        <w:tabs>
          <w:tab w:val="num" w:pos="850"/>
        </w:tabs>
        <w:ind w:left="850" w:hanging="283"/>
      </w:pPr>
      <w:rPr>
        <w:rFonts w:ascii="Symbol" w:hAnsi="Symbol" w:cs="Wingdings"/>
        <w:sz w:val="18"/>
        <w:szCs w:val="18"/>
      </w:rPr>
    </w:lvl>
    <w:lvl w:ilvl="3">
      <w:start w:val="1"/>
      <w:numFmt w:val="bullet"/>
      <w:lvlText w:val=""/>
      <w:lvlJc w:val="left"/>
      <w:pPr>
        <w:tabs>
          <w:tab w:val="num" w:pos="1134"/>
        </w:tabs>
        <w:ind w:left="1134" w:hanging="283"/>
      </w:pPr>
      <w:rPr>
        <w:rFonts w:ascii="Symbol" w:hAnsi="Symbol" w:cs="Wingdings"/>
        <w:sz w:val="18"/>
        <w:szCs w:val="18"/>
      </w:rPr>
    </w:lvl>
    <w:lvl w:ilvl="4">
      <w:start w:val="1"/>
      <w:numFmt w:val="bullet"/>
      <w:lvlText w:val=""/>
      <w:lvlJc w:val="left"/>
      <w:pPr>
        <w:tabs>
          <w:tab w:val="num" w:pos="1417"/>
        </w:tabs>
        <w:ind w:left="1417" w:hanging="283"/>
      </w:pPr>
      <w:rPr>
        <w:rFonts w:ascii="Symbol" w:hAnsi="Symbol" w:cs="Wingdings"/>
        <w:sz w:val="18"/>
        <w:szCs w:val="18"/>
      </w:rPr>
    </w:lvl>
    <w:lvl w:ilvl="5">
      <w:start w:val="1"/>
      <w:numFmt w:val="bullet"/>
      <w:lvlText w:val=""/>
      <w:lvlJc w:val="left"/>
      <w:pPr>
        <w:tabs>
          <w:tab w:val="num" w:pos="1701"/>
        </w:tabs>
        <w:ind w:left="1701" w:hanging="283"/>
      </w:pPr>
      <w:rPr>
        <w:rFonts w:ascii="Symbol" w:hAnsi="Symbol" w:cs="Wingdings"/>
        <w:sz w:val="18"/>
        <w:szCs w:val="18"/>
      </w:rPr>
    </w:lvl>
    <w:lvl w:ilvl="6">
      <w:start w:val="1"/>
      <w:numFmt w:val="bullet"/>
      <w:lvlText w:val=""/>
      <w:lvlJc w:val="left"/>
      <w:pPr>
        <w:tabs>
          <w:tab w:val="num" w:pos="1984"/>
        </w:tabs>
        <w:ind w:left="1984" w:hanging="283"/>
      </w:pPr>
      <w:rPr>
        <w:rFonts w:ascii="Symbol" w:hAnsi="Symbol" w:cs="Wingdings"/>
        <w:sz w:val="18"/>
        <w:szCs w:val="18"/>
      </w:rPr>
    </w:lvl>
    <w:lvl w:ilvl="7">
      <w:start w:val="1"/>
      <w:numFmt w:val="bullet"/>
      <w:lvlText w:val=""/>
      <w:lvlJc w:val="left"/>
      <w:pPr>
        <w:tabs>
          <w:tab w:val="num" w:pos="2268"/>
        </w:tabs>
        <w:ind w:left="2268" w:hanging="283"/>
      </w:pPr>
      <w:rPr>
        <w:rFonts w:ascii="Symbol" w:hAnsi="Symbol" w:cs="Wingdings"/>
        <w:sz w:val="18"/>
        <w:szCs w:val="18"/>
      </w:rPr>
    </w:lvl>
    <w:lvl w:ilvl="8">
      <w:start w:val="1"/>
      <w:numFmt w:val="bullet"/>
      <w:lvlText w:val=""/>
      <w:lvlJc w:val="left"/>
      <w:pPr>
        <w:tabs>
          <w:tab w:val="num" w:pos="2551"/>
        </w:tabs>
        <w:ind w:left="2551" w:hanging="283"/>
      </w:pPr>
      <w:rPr>
        <w:rFonts w:ascii="Symbol" w:hAnsi="Symbol" w:cs="Wingdings"/>
        <w:sz w:val="18"/>
        <w:szCs w:val="18"/>
      </w:rPr>
    </w:lvl>
  </w:abstractNum>
  <w:abstractNum w:abstractNumId="2">
    <w:nsid w:val="00000003"/>
    <w:multiLevelType w:val="multilevel"/>
    <w:tmpl w:val="00000003"/>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4950F5A"/>
    <w:multiLevelType w:val="multilevel"/>
    <w:tmpl w:val="E1EA4B7A"/>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hint="default"/>
      </w:rPr>
    </w:lvl>
    <w:lvl w:ilvl="8">
      <w:start w:val="1"/>
      <w:numFmt w:val="bullet"/>
      <w:lvlText w:val=""/>
      <w:lvlJc w:val="left"/>
      <w:pPr>
        <w:ind w:left="7330" w:hanging="360"/>
      </w:pPr>
      <w:rPr>
        <w:rFonts w:ascii="Wingdings" w:hAnsi="Wingdings" w:hint="default"/>
      </w:rPr>
    </w:lvl>
  </w:abstractNum>
  <w:abstractNum w:abstractNumId="4">
    <w:nsid w:val="62664109"/>
    <w:multiLevelType w:val="hybridMultilevel"/>
    <w:tmpl w:val="4A58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C94B00"/>
    <w:multiLevelType w:val="hybridMultilevel"/>
    <w:tmpl w:val="E1EA4B7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4"/>
  <w:revisionView w:formatting="0"/>
  <w:doNotTrackMoves/>
  <w:defaultTabStop w:val="720"/>
  <w:characterSpacingControl w:val="doNotCompress"/>
  <w:hdrShapeDefaults>
    <o:shapedefaults v:ext="edit" spidmax="2053"/>
    <o:shapelayout v:ext="edit">
      <o:idmap v:ext="edit" data="2"/>
    </o:shapelayout>
  </w:hdrShapeDefaults>
  <w:compat/>
  <w:rsids>
    <w:rsidRoot w:val="005435AE"/>
    <w:rsid w:val="000413C5"/>
    <w:rsid w:val="000F6CB8"/>
    <w:rsid w:val="005435AE"/>
    <w:rsid w:val="00C13304"/>
    <w:rsid w:val="00DB5CAC"/>
    <w:rsid w:val="00DC3D42"/>
  </w:rsids>
  <m:mathPr>
    <m:mathFont m:val="Century Schoolbook"/>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sz w:val="24"/>
        <w:szCs w:val="24"/>
        <w:bdr w:val="nil"/>
        <w:lang w:val="en-GB"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276">
    <w:lsdException w:name="toc 1" w:uiPriority="39"/>
    <w:lsdException w:name="toc 2" w:uiPriority="39"/>
    <w:lsdException w:name="header" w:uiPriority="99"/>
  </w:latentStyles>
  <w:style w:type="paragraph" w:default="1" w:styleId="Normal">
    <w:name w:val="Normal"/>
    <w:rsid w:val="005435AE"/>
    <w:rPr>
      <w:lang w:val="en-US"/>
    </w:rPr>
  </w:style>
  <w:style w:type="paragraph" w:styleId="Heading1">
    <w:name w:val="heading 1"/>
    <w:basedOn w:val="Normal"/>
    <w:next w:val="Normal"/>
    <w:link w:val="Heading1Char"/>
    <w:qFormat/>
    <w:rsid w:val="00C13304"/>
    <w:pPr>
      <w:keepNext/>
      <w:keepLines/>
      <w:spacing w:before="480"/>
      <w:outlineLvl w:val="0"/>
    </w:pPr>
    <w:rPr>
      <w:rFonts w:asciiTheme="majorHAnsi" w:eastAsiaTheme="majorEastAsia" w:hAnsiTheme="majorHAnsi" w:cstheme="majorBidi"/>
      <w:b/>
      <w:bCs/>
      <w:color w:val="00637F" w:themeColor="accent1" w:themeShade="B5"/>
      <w:sz w:val="32"/>
      <w:szCs w:val="32"/>
    </w:rPr>
  </w:style>
  <w:style w:type="paragraph" w:styleId="Heading2">
    <w:name w:val="heading 2"/>
    <w:next w:val="Body2"/>
    <w:qFormat/>
    <w:rsid w:val="005435AE"/>
    <w:pPr>
      <w:spacing w:before="360" w:after="360"/>
      <w:jc w:val="center"/>
      <w:outlineLvl w:val="1"/>
    </w:pPr>
    <w:rPr>
      <w:rFonts w:ascii="Helvetica" w:hAnsi="Arial Unicode MS" w:cs="Arial Unicode MS"/>
      <w:b/>
      <w:bCs/>
      <w:color w:val="000000"/>
      <w:lang w:val="fr-FR"/>
    </w:rPr>
  </w:style>
  <w:style w:type="paragraph" w:styleId="Heading3">
    <w:name w:val="heading 3"/>
    <w:basedOn w:val="Heading1"/>
    <w:next w:val="Textbody3"/>
    <w:link w:val="Heading3Char"/>
    <w:qFormat/>
    <w:rsid w:val="000413C5"/>
    <w:pPr>
      <w:keepLines w:val="0"/>
      <w:widowControl w:val="0"/>
      <w:numPr>
        <w:ilvl w:val="2"/>
        <w:numId w:val="3"/>
      </w:numPr>
      <w:pBdr>
        <w:top w:val="single" w:sz="1" w:space="1" w:color="FFFFFF" w:shadow="1"/>
        <w:left w:val="single" w:sz="1" w:space="1" w:color="FFFFFF" w:shadow="1"/>
        <w:bottom w:val="single" w:sz="1" w:space="1" w:color="000000" w:shadow="1"/>
        <w:right w:val="single" w:sz="1" w:space="1" w:color="000000" w:shadow="1"/>
        <w:between w:val="none" w:sz="0" w:space="0" w:color="auto"/>
        <w:bar w:val="none" w:sz="0" w:color="auto"/>
      </w:pBdr>
      <w:shd w:val="clear" w:color="auto" w:fill="00CCFF"/>
      <w:suppressAutoHyphens/>
      <w:spacing w:before="0"/>
      <w:ind w:left="1645"/>
      <w:outlineLvl w:val="2"/>
    </w:pPr>
    <w:rPr>
      <w:rFonts w:ascii="Times New Roman" w:eastAsia="Times New Roman" w:hAnsi="Times New Roman" w:cs="Times New Roman"/>
      <w:b w:val="0"/>
      <w:bCs w:val="0"/>
      <w:color w:val="auto"/>
      <w:sz w:val="20"/>
      <w:szCs w:val="20"/>
      <w:bdr w:val="none" w:sz="0" w:space="0" w:color="auto"/>
      <w:lang w:val="en-GB"/>
    </w:rPr>
  </w:style>
  <w:style w:type="paragraph" w:styleId="Heading4">
    <w:name w:val="heading 4"/>
    <w:basedOn w:val="Heading"/>
    <w:next w:val="BodyText"/>
    <w:link w:val="Heading4Char"/>
    <w:qFormat/>
    <w:rsid w:val="000413C5"/>
    <w:pPr>
      <w:keepNext/>
      <w:widowControl w:val="0"/>
      <w:numPr>
        <w:ilvl w:val="3"/>
        <w:numId w:val="3"/>
      </w:numPr>
      <w:pBdr>
        <w:top w:val="none" w:sz="0" w:space="0" w:color="auto"/>
        <w:left w:val="none" w:sz="0" w:space="0" w:color="auto"/>
        <w:bottom w:val="single" w:sz="1" w:space="5" w:color="000000" w:shadow="1"/>
        <w:right w:val="single" w:sz="1" w:space="5" w:color="000000" w:shadow="1"/>
        <w:between w:val="none" w:sz="0" w:space="0" w:color="auto"/>
        <w:bar w:val="none" w:sz="0" w:color="auto"/>
      </w:pBdr>
      <w:shd w:val="clear" w:color="auto" w:fill="FFFFCC"/>
      <w:suppressAutoHyphens/>
      <w:spacing w:before="240" w:after="120"/>
      <w:jc w:val="left"/>
      <w:outlineLvl w:val="3"/>
    </w:pPr>
    <w:rPr>
      <w:rFonts w:ascii="Times New Roman" w:eastAsia="Times New Roman" w:hAnsi="Times New Roman" w:cs="Times New Roman"/>
      <w:b w:val="0"/>
      <w:bCs w:val="0"/>
      <w:color w:val="auto"/>
      <w:sz w:val="20"/>
      <w:szCs w:val="20"/>
      <w:bdr w:val="none" w:sz="0" w:space="0" w:color="auto"/>
      <w:lang w:val="en-GB"/>
    </w:rPr>
  </w:style>
  <w:style w:type="paragraph" w:styleId="Heading5">
    <w:name w:val="heading 5"/>
    <w:basedOn w:val="Heading"/>
    <w:next w:val="BodyText"/>
    <w:link w:val="Heading5Char"/>
    <w:qFormat/>
    <w:rsid w:val="000413C5"/>
    <w:pPr>
      <w:keepNext/>
      <w:widowControl w:val="0"/>
      <w:numPr>
        <w:ilvl w:val="4"/>
        <w:numId w:val="3"/>
      </w:numPr>
      <w:pBdr>
        <w:top w:val="none" w:sz="0" w:space="0" w:color="auto"/>
        <w:left w:val="none" w:sz="0" w:space="0" w:color="auto"/>
        <w:bottom w:val="single" w:sz="1" w:space="5" w:color="000000" w:shadow="1"/>
        <w:right w:val="single" w:sz="1" w:space="5" w:color="000000" w:shadow="1"/>
        <w:between w:val="none" w:sz="0" w:space="0" w:color="auto"/>
        <w:bar w:val="none" w:sz="0" w:color="auto"/>
      </w:pBdr>
      <w:shd w:val="clear" w:color="auto" w:fill="00CCFF"/>
      <w:suppressAutoHyphens/>
      <w:spacing w:before="240" w:after="120"/>
      <w:jc w:val="left"/>
      <w:outlineLvl w:val="4"/>
    </w:pPr>
    <w:rPr>
      <w:rFonts w:ascii="Times New Roman" w:eastAsia="Times New Roman" w:hAnsi="Times New Roman" w:cs="Times New Roman"/>
      <w:b w:val="0"/>
      <w:bCs w:val="0"/>
      <w:color w:val="auto"/>
      <w:sz w:val="20"/>
      <w:szCs w:val="20"/>
      <w:bdr w:val="none" w:sz="0" w:space="0" w:color="auto"/>
      <w:lang w:val="en-GB"/>
    </w:rPr>
  </w:style>
  <w:style w:type="paragraph" w:styleId="Heading6">
    <w:name w:val="heading 6"/>
    <w:basedOn w:val="Heading"/>
    <w:next w:val="BodyText"/>
    <w:link w:val="Heading6Char"/>
    <w:qFormat/>
    <w:rsid w:val="000413C5"/>
    <w:pPr>
      <w:keepNext/>
      <w:widowControl w:val="0"/>
      <w:numPr>
        <w:ilvl w:val="5"/>
        <w:numId w:val="3"/>
      </w:numPr>
      <w:pBdr>
        <w:top w:val="none" w:sz="0" w:space="0" w:color="auto"/>
        <w:left w:val="none" w:sz="0" w:space="0" w:color="auto"/>
        <w:bottom w:val="single" w:sz="1" w:space="5" w:color="000000" w:shadow="1"/>
        <w:right w:val="single" w:sz="1" w:space="5" w:color="000000" w:shadow="1"/>
        <w:between w:val="none" w:sz="0" w:space="0" w:color="auto"/>
        <w:bar w:val="none" w:sz="0" w:color="auto"/>
      </w:pBdr>
      <w:shd w:val="clear" w:color="auto" w:fill="00CCFF"/>
      <w:suppressAutoHyphens/>
      <w:spacing w:before="240" w:after="120"/>
      <w:jc w:val="left"/>
      <w:outlineLvl w:val="5"/>
    </w:pPr>
    <w:rPr>
      <w:rFonts w:ascii="Times New Roman" w:eastAsia="Times New Roman" w:hAnsi="Times New Roman" w:cs="Times New Roman"/>
      <w:b w:val="0"/>
      <w:bCs w:val="0"/>
      <w:color w:val="auto"/>
      <w:sz w:val="20"/>
      <w:szCs w:val="20"/>
      <w:bdr w:val="none" w:sz="0" w:space="0" w:color="auto"/>
      <w:lang w:val="en-GB"/>
    </w:rPr>
  </w:style>
  <w:style w:type="paragraph" w:styleId="Heading7">
    <w:name w:val="heading 7"/>
    <w:basedOn w:val="Heading"/>
    <w:next w:val="BodyText"/>
    <w:link w:val="Heading7Char"/>
    <w:qFormat/>
    <w:rsid w:val="000413C5"/>
    <w:pPr>
      <w:keepNext/>
      <w:widowControl w:val="0"/>
      <w:numPr>
        <w:ilvl w:val="6"/>
        <w:numId w:val="3"/>
      </w:numPr>
      <w:pBdr>
        <w:top w:val="none" w:sz="0" w:space="0" w:color="auto"/>
        <w:left w:val="none" w:sz="0" w:space="0" w:color="auto"/>
        <w:bottom w:val="single" w:sz="1" w:space="5" w:color="000000" w:shadow="1"/>
        <w:right w:val="single" w:sz="1" w:space="5" w:color="000000" w:shadow="1"/>
        <w:between w:val="none" w:sz="0" w:space="0" w:color="auto"/>
        <w:bar w:val="none" w:sz="0" w:color="auto"/>
      </w:pBdr>
      <w:shd w:val="clear" w:color="auto" w:fill="00CCFF"/>
      <w:suppressAutoHyphens/>
      <w:spacing w:before="240" w:after="120"/>
      <w:jc w:val="left"/>
      <w:outlineLvl w:val="6"/>
    </w:pPr>
    <w:rPr>
      <w:rFonts w:ascii="Times New Roman" w:eastAsia="Times New Roman" w:hAnsi="Times New Roman" w:cs="Times New Roman"/>
      <w:b w:val="0"/>
      <w:bCs w:val="0"/>
      <w:color w:val="auto"/>
      <w:sz w:val="20"/>
      <w:szCs w:val="20"/>
      <w:bdr w:val="none" w:sz="0" w:space="0" w:color="auto"/>
      <w:lang w:val="en-GB"/>
    </w:rPr>
  </w:style>
  <w:style w:type="paragraph" w:styleId="Heading8">
    <w:name w:val="heading 8"/>
    <w:basedOn w:val="Heading"/>
    <w:next w:val="BodyText"/>
    <w:link w:val="Heading8Char"/>
    <w:qFormat/>
    <w:rsid w:val="000413C5"/>
    <w:pPr>
      <w:keepNext/>
      <w:widowControl w:val="0"/>
      <w:numPr>
        <w:ilvl w:val="7"/>
        <w:numId w:val="3"/>
      </w:numPr>
      <w:pBdr>
        <w:top w:val="none" w:sz="0" w:space="0" w:color="auto"/>
        <w:left w:val="none" w:sz="0" w:space="0" w:color="auto"/>
        <w:bottom w:val="single" w:sz="1" w:space="5" w:color="000000" w:shadow="1"/>
        <w:right w:val="single" w:sz="1" w:space="5" w:color="000000" w:shadow="1"/>
        <w:between w:val="none" w:sz="0" w:space="0" w:color="auto"/>
        <w:bar w:val="none" w:sz="0" w:color="auto"/>
      </w:pBdr>
      <w:shd w:val="clear" w:color="auto" w:fill="00CCFF"/>
      <w:suppressAutoHyphens/>
      <w:spacing w:before="240" w:after="120"/>
      <w:jc w:val="left"/>
      <w:outlineLvl w:val="7"/>
    </w:pPr>
    <w:rPr>
      <w:rFonts w:ascii="Times New Roman" w:eastAsia="Times New Roman" w:hAnsi="Times New Roman" w:cs="Times New Roman"/>
      <w:b w:val="0"/>
      <w:bCs w:val="0"/>
      <w:color w:val="auto"/>
      <w:sz w:val="20"/>
      <w:szCs w:val="20"/>
      <w:bdr w:val="none" w:sz="0" w:space="0" w:color="auto"/>
      <w:lang w:val="en-GB"/>
    </w:rPr>
  </w:style>
  <w:style w:type="paragraph" w:styleId="Heading9">
    <w:name w:val="heading 9"/>
    <w:basedOn w:val="Heading"/>
    <w:next w:val="BodyText"/>
    <w:link w:val="Heading9Char"/>
    <w:qFormat/>
    <w:rsid w:val="000413C5"/>
    <w:pPr>
      <w:keepNext/>
      <w:widowControl w:val="0"/>
      <w:numPr>
        <w:ilvl w:val="8"/>
        <w:numId w:val="3"/>
      </w:numPr>
      <w:pBdr>
        <w:top w:val="none" w:sz="0" w:space="0" w:color="auto"/>
        <w:left w:val="none" w:sz="0" w:space="0" w:color="auto"/>
        <w:bottom w:val="single" w:sz="1" w:space="5" w:color="000000" w:shadow="1"/>
        <w:right w:val="single" w:sz="1" w:space="5" w:color="000000" w:shadow="1"/>
        <w:between w:val="none" w:sz="0" w:space="0" w:color="auto"/>
        <w:bar w:val="none" w:sz="0" w:color="auto"/>
      </w:pBdr>
      <w:shd w:val="clear" w:color="auto" w:fill="00CCFF"/>
      <w:suppressAutoHyphens/>
      <w:spacing w:before="240" w:after="120"/>
      <w:jc w:val="left"/>
      <w:outlineLvl w:val="8"/>
    </w:pPr>
    <w:rPr>
      <w:rFonts w:ascii="Times New Roman" w:eastAsia="Times New Roman" w:hAnsi="Times New Roman" w:cs="Times New Roman"/>
      <w:b w:val="0"/>
      <w:bCs w:val="0"/>
      <w:color w:val="auto"/>
      <w:sz w:val="20"/>
      <w:szCs w:val="20"/>
      <w:bdr w:val="none" w:sz="0" w:space="0" w:color="auto"/>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rsid w:val="005435AE"/>
    <w:rPr>
      <w:u w:val="single"/>
    </w:rPr>
  </w:style>
  <w:style w:type="paragraph" w:customStyle="1" w:styleId="FreeForm">
    <w:name w:val="Free Form"/>
    <w:rsid w:val="005435AE"/>
    <w:pPr>
      <w:spacing w:line="288" w:lineRule="auto"/>
      <w:ind w:firstLine="600"/>
    </w:pPr>
    <w:rPr>
      <w:rFonts w:ascii="Palatino" w:hAnsi="Arial Unicode MS" w:cs="Arial Unicode MS"/>
      <w:color w:val="000000"/>
      <w:lang w:val="en-US"/>
    </w:rPr>
  </w:style>
  <w:style w:type="paragraph" w:styleId="Title">
    <w:name w:val="Title"/>
    <w:next w:val="Body2"/>
    <w:rsid w:val="005435AE"/>
    <w:pPr>
      <w:spacing w:before="220" w:after="300" w:line="192" w:lineRule="auto"/>
    </w:pPr>
    <w:rPr>
      <w:rFonts w:ascii="Didot" w:hAnsi="Arial Unicode MS" w:cs="Arial Unicode MS"/>
      <w:color w:val="008CB4"/>
      <w:spacing w:val="-8"/>
      <w:sz w:val="84"/>
      <w:szCs w:val="84"/>
      <w:lang w:val="en-US"/>
    </w:rPr>
  </w:style>
  <w:style w:type="paragraph" w:customStyle="1" w:styleId="Body2">
    <w:name w:val="Body 2"/>
    <w:rsid w:val="005435AE"/>
    <w:rPr>
      <w:rFonts w:ascii="Palatino" w:hAnsi="Arial Unicode MS" w:cs="Arial Unicode MS"/>
      <w:color w:val="000000"/>
      <w:lang w:val="en-US"/>
    </w:rPr>
  </w:style>
  <w:style w:type="paragraph" w:styleId="Subtitle">
    <w:name w:val="Subtitle"/>
    <w:next w:val="Body2"/>
    <w:qFormat/>
    <w:rsid w:val="005435AE"/>
    <w:pPr>
      <w:spacing w:line="288" w:lineRule="auto"/>
    </w:pPr>
    <w:rPr>
      <w:rFonts w:ascii="Helvetica" w:hAnsi="Arial Unicode MS" w:cs="Arial Unicode MS"/>
      <w:b/>
      <w:bCs/>
      <w:color w:val="565452"/>
      <w:spacing w:val="7"/>
      <w:sz w:val="36"/>
      <w:szCs w:val="36"/>
    </w:rPr>
  </w:style>
  <w:style w:type="paragraph" w:customStyle="1" w:styleId="Subheading">
    <w:name w:val="Subheading"/>
    <w:next w:val="Body2"/>
    <w:rsid w:val="005435AE"/>
    <w:rPr>
      <w:rFonts w:ascii="Helvetica" w:eastAsia="Helvetica" w:hAnsi="Helvetica" w:cs="Helvetica"/>
      <w:color w:val="000000"/>
      <w:spacing w:val="4"/>
    </w:rPr>
  </w:style>
  <w:style w:type="paragraph" w:customStyle="1" w:styleId="Heading">
    <w:name w:val="Heading"/>
    <w:next w:val="Body2"/>
    <w:rsid w:val="005435AE"/>
    <w:pPr>
      <w:spacing w:before="60" w:after="180"/>
      <w:jc w:val="center"/>
      <w:outlineLvl w:val="0"/>
    </w:pPr>
    <w:rPr>
      <w:rFonts w:ascii="Helvetica" w:hAnsi="Arial Unicode MS" w:cs="Arial Unicode MS"/>
      <w:b/>
      <w:bCs/>
      <w:color w:val="008CB4"/>
      <w:sz w:val="36"/>
      <w:szCs w:val="36"/>
      <w:lang w:val="fr-FR"/>
    </w:rPr>
  </w:style>
  <w:style w:type="paragraph" w:customStyle="1" w:styleId="Body">
    <w:name w:val="Body"/>
    <w:rsid w:val="005435AE"/>
    <w:pPr>
      <w:spacing w:line="288" w:lineRule="auto"/>
      <w:ind w:firstLine="600"/>
    </w:pPr>
    <w:rPr>
      <w:rFonts w:ascii="Palatino" w:hAnsi="Arial Unicode MS" w:cs="Arial Unicode MS"/>
      <w:color w:val="000000"/>
      <w:lang w:val="en-US"/>
    </w:rPr>
  </w:style>
  <w:style w:type="paragraph" w:styleId="Header">
    <w:name w:val="header"/>
    <w:basedOn w:val="Normal"/>
    <w:link w:val="HeaderChar"/>
    <w:uiPriority w:val="99"/>
    <w:unhideWhenUsed/>
    <w:rsid w:val="00C13304"/>
    <w:pPr>
      <w:tabs>
        <w:tab w:val="center" w:pos="4320"/>
        <w:tab w:val="right" w:pos="8640"/>
      </w:tabs>
    </w:pPr>
  </w:style>
  <w:style w:type="character" w:customStyle="1" w:styleId="HeaderChar">
    <w:name w:val="Header Char"/>
    <w:basedOn w:val="DefaultParagraphFont"/>
    <w:link w:val="Header"/>
    <w:uiPriority w:val="99"/>
    <w:rsid w:val="00C13304"/>
    <w:rPr>
      <w:sz w:val="24"/>
      <w:szCs w:val="24"/>
      <w:lang w:val="en-US"/>
    </w:rPr>
  </w:style>
  <w:style w:type="paragraph" w:styleId="Footer">
    <w:name w:val="footer"/>
    <w:basedOn w:val="Normal"/>
    <w:link w:val="FooterChar"/>
    <w:unhideWhenUsed/>
    <w:rsid w:val="00C13304"/>
    <w:pPr>
      <w:tabs>
        <w:tab w:val="center" w:pos="4320"/>
        <w:tab w:val="right" w:pos="8640"/>
      </w:tabs>
    </w:pPr>
  </w:style>
  <w:style w:type="character" w:customStyle="1" w:styleId="FooterChar">
    <w:name w:val="Footer Char"/>
    <w:basedOn w:val="DefaultParagraphFont"/>
    <w:link w:val="Footer"/>
    <w:uiPriority w:val="99"/>
    <w:semiHidden/>
    <w:rsid w:val="00C13304"/>
    <w:rPr>
      <w:sz w:val="24"/>
      <w:szCs w:val="24"/>
      <w:lang w:val="en-US"/>
    </w:rPr>
  </w:style>
  <w:style w:type="paragraph" w:customStyle="1" w:styleId="Marginalia">
    <w:name w:val="Marginalia"/>
    <w:basedOn w:val="BodyText"/>
    <w:rsid w:val="00C13304"/>
    <w:pPr>
      <w:pBdr>
        <w:top w:val="none" w:sz="0" w:space="0" w:color="auto"/>
        <w:left w:val="none" w:sz="0" w:space="0" w:color="auto"/>
        <w:bottom w:val="none" w:sz="0" w:space="0" w:color="auto"/>
        <w:right w:val="none" w:sz="0" w:space="0" w:color="auto"/>
        <w:between w:val="none" w:sz="0" w:space="0" w:color="auto"/>
        <w:bar w:val="none" w:sz="0" w:color="auto"/>
      </w:pBdr>
      <w:spacing w:after="0"/>
      <w:ind w:left="2268"/>
      <w:jc w:val="both"/>
    </w:pPr>
    <w:rPr>
      <w:rFonts w:eastAsia="Times New Roman"/>
      <w:sz w:val="20"/>
      <w:szCs w:val="20"/>
      <w:bdr w:val="none" w:sz="0" w:space="0" w:color="auto"/>
    </w:rPr>
  </w:style>
  <w:style w:type="paragraph" w:styleId="BodyText">
    <w:name w:val="Body Text"/>
    <w:basedOn w:val="Normal"/>
    <w:link w:val="BodyTextChar"/>
    <w:unhideWhenUsed/>
    <w:rsid w:val="00C13304"/>
    <w:pPr>
      <w:spacing w:after="120"/>
    </w:pPr>
  </w:style>
  <w:style w:type="character" w:customStyle="1" w:styleId="BodyTextChar">
    <w:name w:val="Body Text Char"/>
    <w:basedOn w:val="DefaultParagraphFont"/>
    <w:link w:val="BodyText"/>
    <w:uiPriority w:val="99"/>
    <w:semiHidden/>
    <w:rsid w:val="00C13304"/>
    <w:rPr>
      <w:sz w:val="24"/>
      <w:szCs w:val="24"/>
      <w:lang w:val="en-US"/>
    </w:rPr>
  </w:style>
  <w:style w:type="character" w:styleId="FollowedHyperlink">
    <w:name w:val="FollowedHyperlink"/>
    <w:basedOn w:val="DefaultParagraphFont"/>
    <w:unhideWhenUsed/>
    <w:rsid w:val="00C13304"/>
    <w:rPr>
      <w:color w:val="FF00FF" w:themeColor="followedHyperlink"/>
      <w:u w:val="single"/>
    </w:rPr>
  </w:style>
  <w:style w:type="character" w:customStyle="1" w:styleId="Heading1Char">
    <w:name w:val="Heading 1 Char"/>
    <w:basedOn w:val="DefaultParagraphFont"/>
    <w:link w:val="Heading1"/>
    <w:uiPriority w:val="9"/>
    <w:rsid w:val="00C13304"/>
    <w:rPr>
      <w:rFonts w:asciiTheme="majorHAnsi" w:eastAsiaTheme="majorEastAsia" w:hAnsiTheme="majorHAnsi" w:cstheme="majorBidi"/>
      <w:b/>
      <w:bCs/>
      <w:color w:val="00637F" w:themeColor="accent1" w:themeShade="B5"/>
      <w:sz w:val="32"/>
      <w:szCs w:val="32"/>
      <w:lang w:val="en-US"/>
    </w:rPr>
  </w:style>
  <w:style w:type="paragraph" w:styleId="TOCHeading">
    <w:name w:val="TOC Heading"/>
    <w:basedOn w:val="Heading1"/>
    <w:next w:val="Normal"/>
    <w:uiPriority w:val="39"/>
    <w:unhideWhenUsed/>
    <w:qFormat/>
    <w:rsid w:val="00C1330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006886" w:themeColor="accent1" w:themeShade="BF"/>
      <w:sz w:val="28"/>
      <w:szCs w:val="28"/>
      <w:bdr w:val="none" w:sz="0" w:space="0" w:color="auto"/>
    </w:rPr>
  </w:style>
  <w:style w:type="paragraph" w:styleId="TOC2">
    <w:name w:val="toc 2"/>
    <w:basedOn w:val="Normal"/>
    <w:next w:val="Normal"/>
    <w:autoRedefine/>
    <w:uiPriority w:val="39"/>
    <w:unhideWhenUsed/>
    <w:rsid w:val="00C13304"/>
    <w:rPr>
      <w:rFonts w:asciiTheme="minorHAnsi" w:hAnsiTheme="minorHAnsi"/>
      <w:b/>
      <w:smallCaps/>
      <w:sz w:val="22"/>
      <w:szCs w:val="22"/>
    </w:rPr>
  </w:style>
  <w:style w:type="paragraph" w:styleId="TOC1">
    <w:name w:val="toc 1"/>
    <w:basedOn w:val="Normal"/>
    <w:next w:val="Normal"/>
    <w:autoRedefine/>
    <w:uiPriority w:val="39"/>
    <w:unhideWhenUsed/>
    <w:rsid w:val="00C13304"/>
    <w:pPr>
      <w:spacing w:before="240" w:after="120"/>
    </w:pPr>
    <w:rPr>
      <w:rFonts w:asciiTheme="minorHAnsi" w:hAnsiTheme="minorHAnsi"/>
      <w:b/>
      <w:caps/>
      <w:sz w:val="22"/>
      <w:szCs w:val="22"/>
      <w:u w:val="single"/>
    </w:rPr>
  </w:style>
  <w:style w:type="paragraph" w:styleId="TOC3">
    <w:name w:val="toc 3"/>
    <w:basedOn w:val="Normal"/>
    <w:next w:val="Normal"/>
    <w:autoRedefine/>
    <w:unhideWhenUsed/>
    <w:rsid w:val="00C13304"/>
    <w:rPr>
      <w:rFonts w:asciiTheme="minorHAnsi" w:hAnsiTheme="minorHAnsi"/>
      <w:smallCaps/>
      <w:sz w:val="22"/>
      <w:szCs w:val="22"/>
    </w:rPr>
  </w:style>
  <w:style w:type="paragraph" w:styleId="TOC4">
    <w:name w:val="toc 4"/>
    <w:basedOn w:val="Normal"/>
    <w:next w:val="Normal"/>
    <w:autoRedefine/>
    <w:unhideWhenUsed/>
    <w:rsid w:val="00C13304"/>
    <w:rPr>
      <w:rFonts w:asciiTheme="minorHAnsi" w:hAnsiTheme="minorHAnsi"/>
      <w:sz w:val="22"/>
      <w:szCs w:val="22"/>
    </w:rPr>
  </w:style>
  <w:style w:type="paragraph" w:styleId="TOC5">
    <w:name w:val="toc 5"/>
    <w:basedOn w:val="Normal"/>
    <w:next w:val="Normal"/>
    <w:autoRedefine/>
    <w:unhideWhenUsed/>
    <w:rsid w:val="00C13304"/>
    <w:rPr>
      <w:rFonts w:asciiTheme="minorHAnsi" w:hAnsiTheme="minorHAnsi"/>
      <w:sz w:val="22"/>
      <w:szCs w:val="22"/>
    </w:rPr>
  </w:style>
  <w:style w:type="paragraph" w:styleId="TOC6">
    <w:name w:val="toc 6"/>
    <w:basedOn w:val="Normal"/>
    <w:next w:val="Normal"/>
    <w:autoRedefine/>
    <w:unhideWhenUsed/>
    <w:rsid w:val="00C13304"/>
    <w:rPr>
      <w:rFonts w:asciiTheme="minorHAnsi" w:hAnsiTheme="minorHAnsi"/>
      <w:sz w:val="22"/>
      <w:szCs w:val="22"/>
    </w:rPr>
  </w:style>
  <w:style w:type="paragraph" w:styleId="TOC7">
    <w:name w:val="toc 7"/>
    <w:basedOn w:val="Normal"/>
    <w:next w:val="Normal"/>
    <w:autoRedefine/>
    <w:unhideWhenUsed/>
    <w:rsid w:val="00C13304"/>
    <w:rPr>
      <w:rFonts w:asciiTheme="minorHAnsi" w:hAnsiTheme="minorHAnsi"/>
      <w:sz w:val="22"/>
      <w:szCs w:val="22"/>
    </w:rPr>
  </w:style>
  <w:style w:type="paragraph" w:styleId="TOC8">
    <w:name w:val="toc 8"/>
    <w:basedOn w:val="Normal"/>
    <w:next w:val="Normal"/>
    <w:autoRedefine/>
    <w:unhideWhenUsed/>
    <w:rsid w:val="00C13304"/>
    <w:rPr>
      <w:rFonts w:asciiTheme="minorHAnsi" w:hAnsiTheme="minorHAnsi"/>
      <w:sz w:val="22"/>
      <w:szCs w:val="22"/>
    </w:rPr>
  </w:style>
  <w:style w:type="paragraph" w:styleId="TOC9">
    <w:name w:val="toc 9"/>
    <w:basedOn w:val="Normal"/>
    <w:next w:val="Normal"/>
    <w:autoRedefine/>
    <w:unhideWhenUsed/>
    <w:rsid w:val="00C13304"/>
    <w:rPr>
      <w:rFonts w:asciiTheme="minorHAnsi" w:hAnsiTheme="minorHAnsi"/>
      <w:sz w:val="22"/>
      <w:szCs w:val="22"/>
    </w:rPr>
  </w:style>
  <w:style w:type="paragraph" w:styleId="ListParagraph">
    <w:name w:val="List Paragraph"/>
    <w:basedOn w:val="Normal"/>
    <w:uiPriority w:val="34"/>
    <w:qFormat/>
    <w:rsid w:val="00C1330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Calibri" w:eastAsia="Calibri" w:hAnsi="Calibri"/>
      <w:sz w:val="22"/>
      <w:szCs w:val="22"/>
      <w:bdr w:val="none" w:sz="0" w:space="0" w:color="auto"/>
      <w:lang w:val="en-GB"/>
    </w:rPr>
  </w:style>
  <w:style w:type="paragraph" w:customStyle="1" w:styleId="Textbody2">
    <w:name w:val="Text body 2"/>
    <w:basedOn w:val="Normal"/>
    <w:rsid w:val="00C13304"/>
    <w:pPr>
      <w:pBdr>
        <w:top w:val="none" w:sz="0" w:space="0" w:color="auto"/>
        <w:left w:val="none" w:sz="0" w:space="0" w:color="auto"/>
        <w:bottom w:val="none" w:sz="0" w:space="0" w:color="auto"/>
        <w:right w:val="none" w:sz="0" w:space="0" w:color="auto"/>
        <w:between w:val="none" w:sz="0" w:space="0" w:color="auto"/>
        <w:bar w:val="none" w:sz="0" w:color="auto"/>
      </w:pBdr>
      <w:ind w:left="567"/>
      <w:jc w:val="both"/>
    </w:pPr>
    <w:rPr>
      <w:rFonts w:eastAsia="Times New Roman"/>
      <w:sz w:val="20"/>
      <w:szCs w:val="20"/>
      <w:bdr w:val="none" w:sz="0" w:space="0" w:color="auto"/>
    </w:rPr>
  </w:style>
  <w:style w:type="paragraph" w:customStyle="1" w:styleId="Outlinedtext">
    <w:name w:val="Outlined text"/>
    <w:basedOn w:val="Normal"/>
    <w:rsid w:val="00C13304"/>
    <w:pPr>
      <w:widowControl w:val="0"/>
      <w:pBdr>
        <w:top w:val="single" w:sz="1" w:space="4" w:color="000000" w:shadow="1"/>
        <w:left w:val="single" w:sz="1" w:space="4" w:color="000000" w:shadow="1"/>
        <w:bottom w:val="single" w:sz="1" w:space="4" w:color="000000" w:shadow="1"/>
        <w:right w:val="single" w:sz="1" w:space="4" w:color="000000" w:shadow="1"/>
        <w:between w:val="none" w:sz="0" w:space="0" w:color="auto"/>
        <w:bar w:val="none" w:sz="0" w:color="auto"/>
      </w:pBdr>
      <w:suppressAutoHyphens/>
    </w:pPr>
    <w:rPr>
      <w:rFonts w:eastAsia="Times New Roman"/>
      <w:sz w:val="20"/>
      <w:szCs w:val="20"/>
      <w:bdr w:val="none" w:sz="0" w:space="0" w:color="auto"/>
      <w:lang w:val="en-GB"/>
    </w:rPr>
  </w:style>
  <w:style w:type="character" w:customStyle="1" w:styleId="Heading3Char">
    <w:name w:val="Heading 3 Char"/>
    <w:basedOn w:val="DefaultParagraphFont"/>
    <w:link w:val="Heading3"/>
    <w:rsid w:val="000413C5"/>
    <w:rPr>
      <w:rFonts w:eastAsia="Times New Roman"/>
      <w:bdr w:val="none" w:sz="0" w:space="0" w:color="auto"/>
      <w:shd w:val="clear" w:color="auto" w:fill="00CCFF"/>
    </w:rPr>
  </w:style>
  <w:style w:type="character" w:customStyle="1" w:styleId="Heading4Char">
    <w:name w:val="Heading 4 Char"/>
    <w:basedOn w:val="DefaultParagraphFont"/>
    <w:link w:val="Heading4"/>
    <w:rsid w:val="000413C5"/>
    <w:rPr>
      <w:rFonts w:eastAsia="Times New Roman"/>
      <w:bdr w:val="none" w:sz="0" w:space="0" w:color="auto"/>
      <w:shd w:val="clear" w:color="auto" w:fill="FFFFCC"/>
    </w:rPr>
  </w:style>
  <w:style w:type="character" w:customStyle="1" w:styleId="Heading5Char">
    <w:name w:val="Heading 5 Char"/>
    <w:basedOn w:val="DefaultParagraphFont"/>
    <w:link w:val="Heading5"/>
    <w:rsid w:val="000413C5"/>
    <w:rPr>
      <w:rFonts w:eastAsia="Times New Roman"/>
      <w:bdr w:val="none" w:sz="0" w:space="0" w:color="auto"/>
      <w:shd w:val="clear" w:color="auto" w:fill="00CCFF"/>
    </w:rPr>
  </w:style>
  <w:style w:type="character" w:customStyle="1" w:styleId="Heading6Char">
    <w:name w:val="Heading 6 Char"/>
    <w:basedOn w:val="DefaultParagraphFont"/>
    <w:link w:val="Heading6"/>
    <w:rsid w:val="000413C5"/>
    <w:rPr>
      <w:rFonts w:eastAsia="Times New Roman"/>
      <w:bdr w:val="none" w:sz="0" w:space="0" w:color="auto"/>
      <w:shd w:val="clear" w:color="auto" w:fill="00CCFF"/>
    </w:rPr>
  </w:style>
  <w:style w:type="character" w:customStyle="1" w:styleId="Heading7Char">
    <w:name w:val="Heading 7 Char"/>
    <w:basedOn w:val="DefaultParagraphFont"/>
    <w:link w:val="Heading7"/>
    <w:rsid w:val="000413C5"/>
    <w:rPr>
      <w:rFonts w:eastAsia="Times New Roman"/>
      <w:bdr w:val="none" w:sz="0" w:space="0" w:color="auto"/>
      <w:shd w:val="clear" w:color="auto" w:fill="00CCFF"/>
    </w:rPr>
  </w:style>
  <w:style w:type="character" w:customStyle="1" w:styleId="Heading8Char">
    <w:name w:val="Heading 8 Char"/>
    <w:basedOn w:val="DefaultParagraphFont"/>
    <w:link w:val="Heading8"/>
    <w:rsid w:val="000413C5"/>
    <w:rPr>
      <w:rFonts w:eastAsia="Times New Roman"/>
      <w:bdr w:val="none" w:sz="0" w:space="0" w:color="auto"/>
      <w:shd w:val="clear" w:color="auto" w:fill="00CCFF"/>
    </w:rPr>
  </w:style>
  <w:style w:type="character" w:customStyle="1" w:styleId="Heading9Char">
    <w:name w:val="Heading 9 Char"/>
    <w:basedOn w:val="DefaultParagraphFont"/>
    <w:link w:val="Heading9"/>
    <w:rsid w:val="000413C5"/>
    <w:rPr>
      <w:rFonts w:eastAsia="Times New Roman"/>
      <w:bdr w:val="none" w:sz="0" w:space="0" w:color="auto"/>
      <w:shd w:val="clear" w:color="auto" w:fill="00CCFF"/>
    </w:rPr>
  </w:style>
  <w:style w:type="character" w:customStyle="1" w:styleId="NumberingSymbols">
    <w:name w:val="Numbering Symbols"/>
    <w:rsid w:val="000413C5"/>
  </w:style>
  <w:style w:type="character" w:customStyle="1" w:styleId="Bullets">
    <w:name w:val="Bullets"/>
    <w:rsid w:val="000413C5"/>
  </w:style>
  <w:style w:type="character" w:customStyle="1" w:styleId="FootnoteCharacters">
    <w:name w:val="Footnote Characters"/>
    <w:rsid w:val="000413C5"/>
  </w:style>
  <w:style w:type="character" w:customStyle="1" w:styleId="EndnoteCharacters">
    <w:name w:val="Endnote Characters"/>
    <w:rsid w:val="000413C5"/>
  </w:style>
  <w:style w:type="paragraph" w:styleId="Signature">
    <w:name w:val="Signature"/>
    <w:basedOn w:val="Normal"/>
    <w:link w:val="SignatureChar"/>
    <w:rsid w:val="000413C5"/>
    <w:pPr>
      <w:widowControl w:val="0"/>
      <w:suppressLineNumbers/>
      <w:pBdr>
        <w:top w:val="none" w:sz="0" w:space="0" w:color="auto"/>
        <w:left w:val="none" w:sz="0" w:space="0" w:color="auto"/>
        <w:bottom w:val="none" w:sz="0" w:space="0" w:color="auto"/>
        <w:right w:val="none" w:sz="0" w:space="0" w:color="auto"/>
        <w:between w:val="none" w:sz="0" w:space="0" w:color="auto"/>
        <w:bar w:val="none" w:sz="0" w:color="auto"/>
      </w:pBdr>
      <w:suppressAutoHyphens/>
    </w:pPr>
    <w:rPr>
      <w:rFonts w:eastAsia="Times New Roman"/>
      <w:sz w:val="20"/>
      <w:szCs w:val="20"/>
      <w:bdr w:val="none" w:sz="0" w:space="0" w:color="auto"/>
      <w:lang w:val="en-GB"/>
    </w:rPr>
  </w:style>
  <w:style w:type="character" w:customStyle="1" w:styleId="SignatureChar">
    <w:name w:val="Signature Char"/>
    <w:basedOn w:val="DefaultParagraphFont"/>
    <w:link w:val="Signature"/>
    <w:rsid w:val="000413C5"/>
    <w:rPr>
      <w:rFonts w:eastAsia="Times New Roman"/>
      <w:bdr w:val="none" w:sz="0" w:space="0" w:color="auto"/>
    </w:rPr>
  </w:style>
  <w:style w:type="paragraph" w:customStyle="1" w:styleId="TableContents">
    <w:name w:val="Table Contents"/>
    <w:basedOn w:val="BodyText"/>
    <w:rsid w:val="000413C5"/>
    <w:pPr>
      <w:suppressLineNumbers/>
      <w:pBdr>
        <w:top w:val="none" w:sz="0" w:space="0" w:color="auto"/>
        <w:left w:val="none" w:sz="0" w:space="0" w:color="auto"/>
        <w:bottom w:val="none" w:sz="0" w:space="0" w:color="auto"/>
        <w:right w:val="none" w:sz="0" w:space="0" w:color="auto"/>
        <w:between w:val="none" w:sz="0" w:space="0" w:color="auto"/>
        <w:bar w:val="none" w:sz="0" w:color="auto"/>
      </w:pBdr>
      <w:spacing w:after="113"/>
      <w:ind w:firstLine="850"/>
      <w:jc w:val="both"/>
    </w:pPr>
    <w:rPr>
      <w:rFonts w:eastAsia="Times New Roman"/>
      <w:sz w:val="20"/>
      <w:szCs w:val="20"/>
      <w:bdr w:val="none" w:sz="0" w:space="0" w:color="auto"/>
      <w:lang w:val="en-GB"/>
    </w:rPr>
  </w:style>
  <w:style w:type="paragraph" w:customStyle="1" w:styleId="TableHeading">
    <w:name w:val="Table Heading"/>
    <w:basedOn w:val="TableContents"/>
    <w:rsid w:val="000413C5"/>
    <w:pPr>
      <w:jc w:val="center"/>
    </w:pPr>
    <w:rPr>
      <w:b/>
      <w:bCs/>
    </w:rPr>
  </w:style>
  <w:style w:type="paragraph" w:styleId="Caption">
    <w:name w:val="caption"/>
    <w:basedOn w:val="Normal"/>
    <w:qFormat/>
    <w:rsid w:val="000413C5"/>
    <w:pPr>
      <w:widowControl w:val="0"/>
      <w:suppressLineNumber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 w:after="120"/>
      <w:jc w:val="center"/>
    </w:pPr>
    <w:rPr>
      <w:rFonts w:eastAsia="Times New Roman"/>
      <w:sz w:val="20"/>
      <w:szCs w:val="20"/>
      <w:bdr w:val="none" w:sz="0" w:space="0" w:color="auto"/>
      <w:lang w:val="en-GB"/>
    </w:rPr>
  </w:style>
  <w:style w:type="paragraph" w:customStyle="1" w:styleId="Framecontents">
    <w:name w:val="Frame contents"/>
    <w:basedOn w:val="BodyText"/>
    <w:rsid w:val="000413C5"/>
    <w:pPr>
      <w:pBdr>
        <w:top w:val="none" w:sz="0" w:space="0" w:color="auto"/>
        <w:left w:val="none" w:sz="0" w:space="0" w:color="auto"/>
        <w:bottom w:val="none" w:sz="0" w:space="0" w:color="auto"/>
        <w:right w:val="none" w:sz="0" w:space="0" w:color="auto"/>
        <w:between w:val="none" w:sz="0" w:space="0" w:color="auto"/>
        <w:bar w:val="none" w:sz="0" w:color="auto"/>
      </w:pBdr>
      <w:spacing w:after="113"/>
      <w:ind w:firstLine="850"/>
      <w:jc w:val="both"/>
    </w:pPr>
    <w:rPr>
      <w:rFonts w:eastAsia="Times New Roman"/>
      <w:sz w:val="20"/>
      <w:szCs w:val="20"/>
      <w:bdr w:val="none" w:sz="0" w:space="0" w:color="auto"/>
      <w:lang w:val="en-GB"/>
    </w:rPr>
  </w:style>
  <w:style w:type="paragraph" w:customStyle="1" w:styleId="Index">
    <w:name w:val="Index"/>
    <w:basedOn w:val="Normal"/>
    <w:rsid w:val="000413C5"/>
    <w:pPr>
      <w:widowControl w:val="0"/>
      <w:suppressLineNumbers/>
      <w:pBdr>
        <w:top w:val="none" w:sz="0" w:space="0" w:color="auto"/>
        <w:left w:val="none" w:sz="0" w:space="0" w:color="auto"/>
        <w:bottom w:val="none" w:sz="0" w:space="0" w:color="auto"/>
        <w:right w:val="none" w:sz="0" w:space="0" w:color="auto"/>
        <w:between w:val="none" w:sz="0" w:space="0" w:color="auto"/>
        <w:bar w:val="none" w:sz="0" w:color="auto"/>
      </w:pBdr>
      <w:suppressAutoHyphens/>
    </w:pPr>
    <w:rPr>
      <w:rFonts w:eastAsia="Times New Roman"/>
      <w:sz w:val="20"/>
      <w:szCs w:val="20"/>
      <w:bdr w:val="none" w:sz="0" w:space="0" w:color="auto"/>
      <w:lang w:val="en-GB"/>
    </w:rPr>
  </w:style>
  <w:style w:type="paragraph" w:customStyle="1" w:styleId="ContentsHeading">
    <w:name w:val="Contents Heading"/>
    <w:basedOn w:val="Heading"/>
    <w:rsid w:val="000413C5"/>
  </w:style>
  <w:style w:type="paragraph" w:customStyle="1" w:styleId="Contents10">
    <w:name w:val="Contents 10"/>
    <w:basedOn w:val="Index"/>
    <w:rsid w:val="000413C5"/>
    <w:pPr>
      <w:tabs>
        <w:tab w:val="right" w:leader="dot" w:pos="9637"/>
      </w:tabs>
      <w:ind w:left="2547"/>
    </w:pPr>
  </w:style>
  <w:style w:type="paragraph" w:customStyle="1" w:styleId="Textbody1">
    <w:name w:val="Text body 1"/>
    <w:basedOn w:val="BodyText"/>
    <w:rsid w:val="000413C5"/>
    <w:pPr>
      <w:pBdr>
        <w:top w:val="none" w:sz="0" w:space="0" w:color="auto"/>
        <w:left w:val="none" w:sz="0" w:space="0" w:color="auto"/>
        <w:bottom w:val="none" w:sz="0" w:space="0" w:color="auto"/>
        <w:right w:val="none" w:sz="0" w:space="0" w:color="auto"/>
        <w:between w:val="none" w:sz="0" w:space="0" w:color="auto"/>
        <w:bar w:val="none" w:sz="0" w:color="auto"/>
      </w:pBdr>
      <w:spacing w:after="0"/>
      <w:ind w:left="283"/>
      <w:jc w:val="both"/>
    </w:pPr>
    <w:rPr>
      <w:rFonts w:eastAsia="Times New Roman"/>
      <w:sz w:val="20"/>
      <w:szCs w:val="20"/>
      <w:bdr w:val="none" w:sz="0" w:space="0" w:color="auto"/>
      <w:lang w:val="en-GB"/>
    </w:rPr>
  </w:style>
  <w:style w:type="paragraph" w:customStyle="1" w:styleId="Textbody3">
    <w:name w:val="Text body 3"/>
    <w:basedOn w:val="Textbody1"/>
    <w:rsid w:val="000413C5"/>
    <w:pPr>
      <w:ind w:left="1134"/>
    </w:pPr>
    <w:rPr>
      <w:lang w:val="en-US"/>
    </w:rPr>
  </w:style>
  <w:style w:type="paragraph" w:customStyle="1" w:styleId="CoverTitle">
    <w:name w:val="Cover Title"/>
    <w:basedOn w:val="Textbody1"/>
    <w:rsid w:val="000413C5"/>
    <w:pPr>
      <w:spacing w:before="289" w:after="289"/>
      <w:ind w:left="567" w:right="567" w:firstLine="567"/>
    </w:pPr>
  </w:style>
  <w:style w:type="paragraph" w:customStyle="1" w:styleId="Code1">
    <w:name w:val="Code 1"/>
    <w:basedOn w:val="Body"/>
    <w:next w:val="Body"/>
    <w:rsid w:val="000413C5"/>
    <w:pPr>
      <w:pBdr>
        <w:top w:val="none" w:sz="0" w:space="0" w:color="auto"/>
        <w:left w:val="none" w:sz="0" w:space="0" w:color="auto"/>
        <w:bottom w:val="none" w:sz="0" w:space="0" w:color="auto"/>
        <w:right w:val="none" w:sz="0" w:space="0" w:color="auto"/>
        <w:between w:val="none" w:sz="0" w:space="0" w:color="auto"/>
        <w:bar w:val="none" w:sz="0" w:color="auto"/>
      </w:pBdr>
      <w:suppressAutoHyphens/>
      <w:spacing w:line="240" w:lineRule="auto"/>
      <w:ind w:left="360" w:firstLine="0"/>
    </w:pPr>
    <w:rPr>
      <w:rFonts w:ascii="Times New Roman" w:eastAsia="Times New Roman" w:hAnsi="Times New Roman" w:cs="Times New Roman"/>
      <w:color w:val="auto"/>
      <w:sz w:val="20"/>
      <w:szCs w:val="20"/>
      <w:bdr w:val="none" w:sz="0" w:space="0" w:color="auto"/>
      <w:lang w:val="en-GB"/>
    </w:rPr>
  </w:style>
  <w:style w:type="paragraph" w:customStyle="1" w:styleId="Illustration">
    <w:name w:val="Illustration"/>
    <w:basedOn w:val="Caption"/>
    <w:rsid w:val="000413C5"/>
  </w:style>
  <w:style w:type="paragraph" w:styleId="BalloonText">
    <w:name w:val="Balloon Text"/>
    <w:basedOn w:val="Normal"/>
    <w:link w:val="BalloonTextChar"/>
    <w:uiPriority w:val="99"/>
    <w:semiHidden/>
    <w:unhideWhenUsed/>
    <w:rsid w:val="000413C5"/>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pPr>
    <w:rPr>
      <w:rFonts w:ascii="Lucida Grande" w:eastAsia="Times New Roman" w:hAnsi="Lucida Grande"/>
      <w:sz w:val="18"/>
      <w:szCs w:val="18"/>
      <w:bdr w:val="none" w:sz="0" w:space="0" w:color="auto"/>
      <w:lang w:val="en-GB"/>
    </w:rPr>
  </w:style>
  <w:style w:type="character" w:customStyle="1" w:styleId="BalloonTextChar">
    <w:name w:val="Balloon Text Char"/>
    <w:basedOn w:val="DefaultParagraphFont"/>
    <w:link w:val="BalloonText"/>
    <w:uiPriority w:val="99"/>
    <w:semiHidden/>
    <w:rsid w:val="000413C5"/>
    <w:rPr>
      <w:rFonts w:ascii="Lucida Grande" w:eastAsia="Times New Roman" w:hAnsi="Lucida Grande"/>
      <w:sz w:val="18"/>
      <w:szCs w:val="18"/>
      <w:bdr w:val="none" w:sz="0" w:space="0" w:color="auto"/>
    </w:rPr>
  </w:style>
  <w:style w:type="paragraph" w:styleId="NoSpacing">
    <w:name w:val="No Spacing"/>
    <w:link w:val="NoSpacingChar"/>
    <w:qFormat/>
    <w:rsid w:val="000413C5"/>
    <w:pPr>
      <w:pBdr>
        <w:top w:val="none" w:sz="0" w:space="0" w:color="auto"/>
        <w:left w:val="none" w:sz="0" w:space="0" w:color="auto"/>
        <w:bottom w:val="none" w:sz="0" w:space="0" w:color="auto"/>
        <w:right w:val="none" w:sz="0" w:space="0" w:color="auto"/>
        <w:between w:val="none" w:sz="0" w:space="0" w:color="auto"/>
        <w:bar w:val="none" w:sz="0" w:color="auto"/>
      </w:pBdr>
    </w:pPr>
    <w:rPr>
      <w:rFonts w:ascii="PMingLiU" w:eastAsiaTheme="minorEastAsia" w:hAnsi="PMingLiU" w:cstheme="minorBidi"/>
      <w:sz w:val="22"/>
      <w:szCs w:val="22"/>
      <w:bdr w:val="none" w:sz="0" w:space="0" w:color="auto"/>
      <w:lang w:val="en-US"/>
    </w:rPr>
  </w:style>
  <w:style w:type="character" w:customStyle="1" w:styleId="NoSpacingChar">
    <w:name w:val="No Spacing Char"/>
    <w:basedOn w:val="DefaultParagraphFont"/>
    <w:link w:val="NoSpacing"/>
    <w:rsid w:val="000413C5"/>
    <w:rPr>
      <w:rFonts w:ascii="PMingLiU" w:eastAsiaTheme="minorEastAsia" w:hAnsi="PMingLiU" w:cstheme="minorBidi"/>
      <w:sz w:val="22"/>
      <w:szCs w:val="22"/>
      <w:bdr w:val="none" w:sz="0" w:space="0" w:color="auto"/>
      <w:lang w:val="en-US"/>
    </w:rPr>
  </w:style>
  <w:style w:type="paragraph" w:styleId="NormalWeb">
    <w:name w:val="Normal (Web)"/>
    <w:basedOn w:val="Normal"/>
    <w:uiPriority w:val="99"/>
    <w:unhideWhenUsed/>
    <w:rsid w:val="000413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eastAsia="Times New Roman" w:hAnsi="Times"/>
      <w:sz w:val="20"/>
      <w:szCs w:val="20"/>
      <w:bdr w:val="none" w:sz="0" w:space="0" w:color="auto"/>
      <w:lang w:val="en-GB"/>
    </w:rPr>
  </w:style>
  <w:style w:type="table" w:styleId="TableGrid">
    <w:name w:val="Table Grid"/>
    <w:basedOn w:val="TableNormal"/>
    <w:uiPriority w:val="59"/>
    <w:rsid w:val="000413C5"/>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File:Snow-cholera-map-1.jpg"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5.xml"/><Relationship Id="rId26" Type="http://schemas.openxmlformats.org/officeDocument/2006/relationships/header" Target="header6.xml"/><Relationship Id="rId27" Type="http://schemas.openxmlformats.org/officeDocument/2006/relationships/footer" Target="footer5.xml"/><Relationship Id="rId28" Type="http://schemas.openxmlformats.org/officeDocument/2006/relationships/footer" Target="footer6.xml"/><Relationship Id="rId29" Type="http://schemas.openxmlformats.org/officeDocument/2006/relationships/header" Target="header7.xml"/><Relationship Id="rId30" Type="http://schemas.openxmlformats.org/officeDocument/2006/relationships/footer" Target="footer7.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yperlink" Target="http://en.wikipedia.org/wiki/public_domain"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09_School_Report">
  <a:themeElements>
    <a:clrScheme name="09_School_Report">
      <a:dk1>
        <a:srgbClr val="FFFFFF"/>
      </a:dk1>
      <a:lt1>
        <a:srgbClr val="008CB4"/>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8EC44C"/>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rgbClr val="575452"/>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2520</Words>
  <Characters>14368</Characters>
  <Application>Microsoft Word 12.0.0</Application>
  <DocSecurity>0</DocSecurity>
  <Lines>119</Lines>
  <Paragraphs>28</Paragraphs>
  <ScaleCrop>false</ScaleCrop>
  <LinksUpToDate>false</LinksUpToDate>
  <CharactersWithSpaces>17644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cp:lastModifiedBy>
  <cp:revision>4</cp:revision>
  <dcterms:created xsi:type="dcterms:W3CDTF">2014-07-04T15:06:00Z</dcterms:created>
  <dcterms:modified xsi:type="dcterms:W3CDTF">2014-07-04T17:13:00Z</dcterms:modified>
</cp:coreProperties>
</file>